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png" Extension="png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rFonts w:ascii="Arial" w:cs="Arial" w:eastAsia="Arial" w:hAnsi="Arial"/>
          <w:sz w:val="10"/>
          <w:szCs w:val="10"/>
        </w:rPr>
        <w:jc w:val="right"/>
        <w:spacing w:before="96" w:line="100" w:lineRule="exact"/>
        <w:ind w:right="1810"/>
      </w:pPr>
      <w:r>
        <w:rPr>
          <w:rFonts w:ascii="Arial" w:cs="Arial" w:eastAsia="Arial" w:hAnsi="Arial"/>
          <w:color w:val="9C9C9C"/>
          <w:spacing w:val="0"/>
          <w:w w:val="56"/>
          <w:sz w:val="10"/>
          <w:szCs w:val="10"/>
        </w:rPr>
        <w:t>·</w:t>
      </w:r>
      <w:r>
        <w:rPr>
          <w:rFonts w:ascii="Arial" w:cs="Arial" w:eastAsia="Arial" w:hAnsi="Arial"/>
          <w:color w:val="9C9C9C"/>
          <w:spacing w:val="0"/>
          <w:w w:val="56"/>
          <w:sz w:val="10"/>
          <w:szCs w:val="10"/>
        </w:rPr>
        <w:t>   </w:t>
      </w:r>
      <w:r>
        <w:rPr>
          <w:rFonts w:ascii="Arial" w:cs="Arial" w:eastAsia="Arial" w:hAnsi="Arial"/>
          <w:color w:val="9C9C9C"/>
          <w:spacing w:val="1"/>
          <w:w w:val="56"/>
          <w:sz w:val="10"/>
          <w:szCs w:val="10"/>
        </w:rPr>
        <w:t> </w:t>
      </w:r>
      <w:r>
        <w:rPr>
          <w:rFonts w:ascii="Arial" w:cs="Arial" w:eastAsia="Arial" w:hAnsi="Arial"/>
          <w:color w:val="9C9C9C"/>
          <w:spacing w:val="0"/>
          <w:w w:val="25"/>
          <w:sz w:val="10"/>
          <w:szCs w:val="10"/>
        </w:rPr>
        <w:t>1</w:t>
      </w:r>
      <w:r>
        <w:rPr>
          <w:rFonts w:ascii="Arial" w:cs="Arial" w:eastAsia="Arial" w:hAnsi="Arial"/>
          <w:color w:val="000000"/>
          <w:spacing w:val="0"/>
          <w:w w:val="100"/>
          <w:sz w:val="10"/>
          <w:szCs w:val="10"/>
        </w:rPr>
      </w:r>
    </w:p>
    <w:p>
      <w:pPr>
        <w:rPr>
          <w:sz w:val="15"/>
          <w:szCs w:val="15"/>
        </w:rPr>
        <w:jc w:val="left"/>
        <w:spacing w:before="3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ind w:right="1811"/>
      </w:pPr>
      <w:r>
        <w:rPr>
          <w:rFonts w:ascii="Times New Roman" w:cs="Times New Roman" w:eastAsia="Times New Roman" w:hAnsi="Times New Roman"/>
          <w:color w:val="AFAFAF"/>
          <w:spacing w:val="2"/>
          <w:w w:val="48"/>
          <w:sz w:val="14"/>
          <w:szCs w:val="14"/>
        </w:rPr>
        <w:t>·</w:t>
      </w:r>
      <w:r>
        <w:rPr>
          <w:rFonts w:ascii="Times New Roman" w:cs="Times New Roman" w:eastAsia="Times New Roman" w:hAnsi="Times New Roman"/>
          <w:color w:val="9C9C9C"/>
          <w:spacing w:val="0"/>
          <w:w w:val="32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8"/>
          <w:szCs w:val="8"/>
        </w:rPr>
        <w:jc w:val="right"/>
        <w:spacing w:line="60" w:lineRule="exact"/>
        <w:ind w:right="1810"/>
      </w:pPr>
      <w:r>
        <w:rPr>
          <w:rFonts w:ascii="Times New Roman" w:cs="Times New Roman" w:eastAsia="Times New Roman" w:hAnsi="Times New Roman"/>
          <w:color w:val="2D2D2D"/>
          <w:spacing w:val="0"/>
          <w:w w:val="51"/>
          <w:position w:val="-1"/>
          <w:sz w:val="8"/>
          <w:szCs w:val="8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8"/>
          <w:szCs w:val="8"/>
        </w:rPr>
      </w:r>
    </w:p>
    <w:p>
      <w:pPr>
        <w:rPr>
          <w:rFonts w:ascii="Arial" w:cs="Arial" w:eastAsia="Arial" w:hAnsi="Arial"/>
          <w:sz w:val="18"/>
          <w:szCs w:val="18"/>
        </w:rPr>
        <w:jc w:val="right"/>
        <w:spacing w:line="220" w:lineRule="exact"/>
        <w:ind w:right="370"/>
      </w:pPr>
      <w:r>
        <w:rPr>
          <w:rFonts w:ascii="Times New Roman" w:cs="Times New Roman" w:eastAsia="Times New Roman" w:hAnsi="Times New Roman"/>
          <w:color w:val="151515"/>
          <w:spacing w:val="-88"/>
          <w:w w:val="100"/>
          <w:position w:val="-6"/>
          <w:sz w:val="24"/>
          <w:szCs w:val="24"/>
        </w:rPr>
        <w:t>A</w:t>
      </w:r>
      <w:r>
        <w:rPr>
          <w:rFonts w:ascii="Arial" w:cs="Arial" w:eastAsia="Arial" w:hAnsi="Arial"/>
          <w:color w:val="AFAFAF"/>
          <w:spacing w:val="0"/>
          <w:w w:val="100"/>
          <w:position w:val="2"/>
          <w:sz w:val="22"/>
          <w:szCs w:val="22"/>
        </w:rPr>
        <w:t>'</w:t>
      </w:r>
      <w:r>
        <w:rPr>
          <w:rFonts w:ascii="Arial" w:cs="Arial" w:eastAsia="Arial" w:hAnsi="Arial"/>
          <w:color w:val="AFAFAF"/>
          <w:spacing w:val="-23"/>
          <w:w w:val="100"/>
          <w:position w:val="2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151515"/>
          <w:spacing w:val="-6"/>
          <w:w w:val="76"/>
          <w:position w:val="-6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color w:val="151515"/>
          <w:spacing w:val="0"/>
          <w:w w:val="76"/>
          <w:position w:val="-6"/>
          <w:sz w:val="24"/>
          <w:szCs w:val="24"/>
        </w:rPr>
        <w:t>P.</w:t>
      </w:r>
      <w:r>
        <w:rPr>
          <w:rFonts w:ascii="Times New Roman" w:cs="Times New Roman" w:eastAsia="Times New Roman" w:hAnsi="Times New Roman"/>
          <w:color w:val="151515"/>
          <w:spacing w:val="0"/>
          <w:w w:val="76"/>
          <w:position w:val="-6"/>
          <w:sz w:val="24"/>
          <w:szCs w:val="24"/>
        </w:rPr>
        <w:t>   </w:t>
      </w:r>
      <w:r>
        <w:rPr>
          <w:rFonts w:ascii="Times New Roman" w:cs="Times New Roman" w:eastAsia="Times New Roman" w:hAnsi="Times New Roman"/>
          <w:color w:val="151515"/>
          <w:spacing w:val="25"/>
          <w:w w:val="76"/>
          <w:position w:val="-6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position w:val="-5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position w:val="-5"/>
          <w:sz w:val="18"/>
          <w:szCs w:val="18"/>
        </w:rPr>
        <w:t>           </w:t>
      </w:r>
      <w:r>
        <w:rPr>
          <w:rFonts w:ascii="Times New Roman" w:cs="Times New Roman" w:eastAsia="Times New Roman" w:hAnsi="Times New Roman"/>
          <w:color w:val="151515"/>
          <w:spacing w:val="2"/>
          <w:w w:val="100"/>
          <w:position w:val="-5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0"/>
          <w:w w:val="71"/>
          <w:position w:val="-6"/>
          <w:sz w:val="18"/>
          <w:szCs w:val="18"/>
        </w:rPr>
        <w:t>1</w:t>
      </w:r>
      <w:r>
        <w:rPr>
          <w:rFonts w:ascii="Arial" w:cs="Arial" w:eastAsia="Arial" w:hAnsi="Arial"/>
          <w:color w:val="151515"/>
          <w:spacing w:val="7"/>
          <w:w w:val="71"/>
          <w:position w:val="-6"/>
          <w:sz w:val="18"/>
          <w:szCs w:val="18"/>
        </w:rPr>
        <w:t>1</w:t>
      </w:r>
      <w:r>
        <w:rPr>
          <w:rFonts w:ascii="Arial" w:cs="Arial" w:eastAsia="Arial" w:hAnsi="Arial"/>
          <w:color w:val="151515"/>
          <w:spacing w:val="0"/>
          <w:w w:val="96"/>
          <w:position w:val="-6"/>
          <w:sz w:val="18"/>
          <w:szCs w:val="18"/>
        </w:rPr>
        <w:t>8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right"/>
        <w:spacing w:line="180" w:lineRule="exact"/>
        <w:ind w:right="111"/>
        <w:sectPr>
          <w:type w:val="continuous"/>
          <w:pgSz w:h="16840" w:w="11900"/>
          <w:pgMar w:bottom="280" w:left="1020" w:right="1220" w:top="1240"/>
        </w:sectPr>
      </w:pPr>
      <w:r>
        <w:rPr>
          <w:rFonts w:ascii="Times New Roman" w:cs="Times New Roman" w:eastAsia="Times New Roman" w:hAnsi="Times New Roman"/>
          <w:color w:val="878787"/>
          <w:spacing w:val="1"/>
          <w:w w:val="64"/>
          <w:position w:val="1"/>
          <w:sz w:val="24"/>
          <w:szCs w:val="24"/>
        </w:rPr>
        <w:t>:</w:t>
      </w:r>
      <w:r>
        <w:rPr>
          <w:rFonts w:ascii="Times New Roman" w:cs="Times New Roman" w:eastAsia="Times New Roman" w:hAnsi="Times New Roman"/>
          <w:color w:val="151515"/>
          <w:spacing w:val="0"/>
          <w:w w:val="39"/>
          <w:position w:val="1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position w:val="1"/>
          <w:sz w:val="24"/>
          <w:szCs w:val="24"/>
        </w:rPr>
        <w:t>                   </w:t>
      </w:r>
      <w:r>
        <w:rPr>
          <w:rFonts w:ascii="Times New Roman" w:cs="Times New Roman" w:eastAsia="Times New Roman" w:hAnsi="Times New Roman"/>
          <w:color w:val="151515"/>
          <w:spacing w:val="-13"/>
          <w:w w:val="100"/>
          <w:position w:val="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151515"/>
          <w:spacing w:val="0"/>
          <w:w w:val="77"/>
          <w:position w:val="7"/>
          <w:sz w:val="14"/>
          <w:szCs w:val="14"/>
        </w:rPr>
        <w:t>.</w:t>
      </w:r>
      <w:r>
        <w:rPr>
          <w:rFonts w:ascii="Times New Roman" w:cs="Times New Roman" w:eastAsia="Times New Roman" w:hAnsi="Times New Roman"/>
          <w:color w:val="151515"/>
          <w:spacing w:val="0"/>
          <w:w w:val="77"/>
          <w:position w:val="7"/>
          <w:sz w:val="14"/>
          <w:szCs w:val="14"/>
        </w:rPr>
        <w:t>  </w:t>
      </w:r>
      <w:r>
        <w:rPr>
          <w:rFonts w:ascii="Times New Roman" w:cs="Times New Roman" w:eastAsia="Times New Roman" w:hAnsi="Times New Roman"/>
          <w:color w:val="151515"/>
          <w:spacing w:val="17"/>
          <w:w w:val="77"/>
          <w:position w:val="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AFAFAF"/>
          <w:spacing w:val="1"/>
          <w:w w:val="29"/>
          <w:position w:val="7"/>
          <w:sz w:val="14"/>
          <w:szCs w:val="14"/>
        </w:rPr>
        <w:t>·</w:t>
      </w:r>
      <w:r>
        <w:rPr>
          <w:rFonts w:ascii="Times New Roman" w:cs="Times New Roman" w:eastAsia="Times New Roman" w:hAnsi="Times New Roman"/>
          <w:color w:val="151515"/>
          <w:spacing w:val="0"/>
          <w:w w:val="45"/>
          <w:position w:val="7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position w:val="7"/>
          <w:sz w:val="14"/>
          <w:szCs w:val="14"/>
        </w:rPr>
        <w:t>                </w:t>
      </w:r>
      <w:r>
        <w:rPr>
          <w:rFonts w:ascii="Times New Roman" w:cs="Times New Roman" w:eastAsia="Times New Roman" w:hAnsi="Times New Roman"/>
          <w:color w:val="151515"/>
          <w:spacing w:val="12"/>
          <w:w w:val="100"/>
          <w:position w:val="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151515"/>
          <w:spacing w:val="1"/>
          <w:w w:val="31"/>
          <w:position w:val="3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color w:val="565656"/>
          <w:spacing w:val="0"/>
          <w:w w:val="41"/>
          <w:position w:val="3"/>
          <w:sz w:val="24"/>
          <w:szCs w:val="24"/>
        </w:rPr>
        <w:t>·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38"/>
          <w:szCs w:val="38"/>
        </w:rPr>
        <w:jc w:val="left"/>
        <w:spacing w:line="480" w:lineRule="exact"/>
        <w:ind w:left="2911" w:right="-86"/>
      </w:pPr>
      <w:r>
        <w:rPr>
          <w:rFonts w:ascii="Times New Roman" w:cs="Times New Roman" w:eastAsia="Times New Roman" w:hAnsi="Times New Roman"/>
          <w:color w:val="151515"/>
          <w:spacing w:val="-2"/>
          <w:w w:val="100"/>
          <w:position w:val="-1"/>
          <w:sz w:val="40"/>
          <w:szCs w:val="40"/>
        </w:rPr>
        <w:t>B</w:t>
      </w:r>
      <w:r>
        <w:rPr>
          <w:rFonts w:ascii="Times New Roman" w:cs="Times New Roman" w:eastAsia="Times New Roman" w:hAnsi="Times New Roman"/>
          <w:color w:val="151515"/>
          <w:spacing w:val="-3"/>
          <w:w w:val="100"/>
          <w:position w:val="-1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151515"/>
          <w:spacing w:val="-2"/>
          <w:w w:val="100"/>
          <w:position w:val="-1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position w:val="-1"/>
          <w:sz w:val="40"/>
          <w:szCs w:val="40"/>
        </w:rPr>
        <w:t>k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position w:val="-1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151515"/>
          <w:spacing w:val="29"/>
          <w:w w:val="100"/>
          <w:position w:val="-1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151515"/>
          <w:spacing w:val="-3"/>
          <w:w w:val="100"/>
          <w:position w:val="-1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position w:val="-1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color w:val="151515"/>
          <w:spacing w:val="32"/>
          <w:w w:val="100"/>
          <w:position w:val="-1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color w:val="151515"/>
          <w:spacing w:val="2"/>
          <w:w w:val="94"/>
          <w:position w:val="-1"/>
          <w:sz w:val="44"/>
          <w:szCs w:val="44"/>
        </w:rPr>
        <w:t>H</w:t>
      </w:r>
      <w:r>
        <w:rPr>
          <w:rFonts w:ascii="Times New Roman" w:cs="Times New Roman" w:eastAsia="Times New Roman" w:hAnsi="Times New Roman"/>
          <w:color w:val="151515"/>
          <w:spacing w:val="2"/>
          <w:w w:val="94"/>
          <w:position w:val="-1"/>
          <w:sz w:val="44"/>
          <w:szCs w:val="44"/>
        </w:rPr>
        <w:t>a</w:t>
      </w:r>
      <w:r>
        <w:rPr>
          <w:rFonts w:ascii="Times New Roman" w:cs="Times New Roman" w:eastAsia="Times New Roman" w:hAnsi="Times New Roman"/>
          <w:color w:val="151515"/>
          <w:spacing w:val="0"/>
          <w:w w:val="94"/>
          <w:position w:val="-1"/>
          <w:sz w:val="44"/>
          <w:szCs w:val="44"/>
        </w:rPr>
        <w:t>b</w:t>
      </w:r>
      <w:r>
        <w:rPr>
          <w:rFonts w:ascii="Times New Roman" w:cs="Times New Roman" w:eastAsia="Times New Roman" w:hAnsi="Times New Roman"/>
          <w:color w:val="151515"/>
          <w:spacing w:val="0"/>
          <w:w w:val="94"/>
          <w:position w:val="-1"/>
          <w:sz w:val="44"/>
          <w:szCs w:val="44"/>
        </w:rPr>
        <w:t>i</w:t>
      </w:r>
      <w:r>
        <w:rPr>
          <w:rFonts w:ascii="Times New Roman" w:cs="Times New Roman" w:eastAsia="Times New Roman" w:hAnsi="Times New Roman"/>
          <w:color w:val="151515"/>
          <w:spacing w:val="0"/>
          <w:w w:val="94"/>
          <w:position w:val="-1"/>
          <w:sz w:val="44"/>
          <w:szCs w:val="44"/>
        </w:rPr>
        <w:t>b</w:t>
      </w:r>
      <w:r>
        <w:rPr>
          <w:rFonts w:ascii="Times New Roman" w:cs="Times New Roman" w:eastAsia="Times New Roman" w:hAnsi="Times New Roman"/>
          <w:color w:val="151515"/>
          <w:spacing w:val="-23"/>
          <w:w w:val="94"/>
          <w:position w:val="-1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151515"/>
          <w:spacing w:val="-3"/>
          <w:w w:val="140"/>
          <w:position w:val="-1"/>
          <w:sz w:val="38"/>
          <w:szCs w:val="38"/>
        </w:rPr>
        <w:t>L</w:t>
      </w:r>
      <w:r>
        <w:rPr>
          <w:rFonts w:ascii="Times New Roman" w:cs="Times New Roman" w:eastAsia="Times New Roman" w:hAnsi="Times New Roman"/>
          <w:color w:val="151515"/>
          <w:spacing w:val="0"/>
          <w:w w:val="119"/>
          <w:position w:val="-1"/>
          <w:sz w:val="38"/>
          <w:szCs w:val="38"/>
        </w:rPr>
        <w:t>i</w:t>
      </w:r>
      <w:r>
        <w:rPr>
          <w:rFonts w:ascii="Times New Roman" w:cs="Times New Roman" w:eastAsia="Times New Roman" w:hAnsi="Times New Roman"/>
          <w:color w:val="151515"/>
          <w:spacing w:val="-1"/>
          <w:w w:val="111"/>
          <w:position w:val="-1"/>
          <w:sz w:val="38"/>
          <w:szCs w:val="38"/>
        </w:rPr>
        <w:t>m</w:t>
      </w:r>
      <w:r>
        <w:rPr>
          <w:rFonts w:ascii="Times New Roman" w:cs="Times New Roman" w:eastAsia="Times New Roman" w:hAnsi="Times New Roman"/>
          <w:color w:val="151515"/>
          <w:spacing w:val="-1"/>
          <w:w w:val="124"/>
          <w:position w:val="-1"/>
          <w:sz w:val="38"/>
          <w:szCs w:val="38"/>
        </w:rPr>
        <w:t>i</w:t>
      </w:r>
      <w:r>
        <w:rPr>
          <w:rFonts w:ascii="Times New Roman" w:cs="Times New Roman" w:eastAsia="Times New Roman" w:hAnsi="Times New Roman"/>
          <w:color w:val="151515"/>
          <w:spacing w:val="-1"/>
          <w:w w:val="129"/>
          <w:position w:val="-1"/>
          <w:sz w:val="38"/>
          <w:szCs w:val="38"/>
        </w:rPr>
        <w:t>t</w:t>
      </w:r>
      <w:r>
        <w:rPr>
          <w:rFonts w:ascii="Times New Roman" w:cs="Times New Roman" w:eastAsia="Times New Roman" w:hAnsi="Times New Roman"/>
          <w:color w:val="151515"/>
          <w:spacing w:val="-2"/>
          <w:w w:val="118"/>
          <w:position w:val="-1"/>
          <w:sz w:val="38"/>
          <w:szCs w:val="38"/>
        </w:rPr>
        <w:t>e</w:t>
      </w:r>
      <w:r>
        <w:rPr>
          <w:rFonts w:ascii="Times New Roman" w:cs="Times New Roman" w:eastAsia="Times New Roman" w:hAnsi="Times New Roman"/>
          <w:color w:val="151515"/>
          <w:spacing w:val="0"/>
          <w:w w:val="104"/>
          <w:position w:val="-1"/>
          <w:sz w:val="38"/>
          <w:szCs w:val="3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rFonts w:ascii="Times New Roman" w:cs="Times New Roman" w:eastAsia="Times New Roman" w:hAnsi="Times New Roman"/>
          <w:sz w:val="4"/>
          <w:szCs w:val="4"/>
        </w:rPr>
        <w:jc w:val="left"/>
        <w:spacing w:before="50"/>
      </w:pPr>
      <w:r>
        <w:br w:type="column"/>
      </w:r>
      <w:r>
        <w:rPr>
          <w:rFonts w:ascii="Times New Roman" w:cs="Times New Roman" w:eastAsia="Times New Roman" w:hAnsi="Times New Roman"/>
          <w:color w:val="AFAFAF"/>
          <w:spacing w:val="0"/>
          <w:w w:val="270"/>
          <w:sz w:val="4"/>
          <w:szCs w:val="4"/>
        </w:rPr>
        <w:t>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"/>
          <w:szCs w:val="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64"/>
        <w:ind w:left="614"/>
        <w:sectPr>
          <w:type w:val="continuous"/>
          <w:pgSz w:h="16840" w:w="11900"/>
          <w:pgMar w:bottom="280" w:left="1020" w:right="1220" w:top="1240"/>
          <w:cols w:equalWidth="off" w:num="2">
            <w:col w:space="757" w:w="7165"/>
            <w:col w:w="1738"/>
          </w:cols>
        </w:sectPr>
      </w:pPr>
      <w:r>
        <w:rPr>
          <w:rFonts w:ascii="Times New Roman" w:cs="Times New Roman" w:eastAsia="Times New Roman" w:hAnsi="Times New Roman"/>
          <w:color w:val="15151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15151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2D2D2D"/>
          <w:spacing w:val="0"/>
          <w:w w:val="146"/>
          <w:sz w:val="20"/>
          <w:szCs w:val="20"/>
        </w:rPr>
        <w:t>'</w:t>
      </w:r>
      <w:r>
        <w:rPr>
          <w:rFonts w:ascii="Times New Roman" w:cs="Times New Roman" w:eastAsia="Times New Roman" w:hAnsi="Times New Roman"/>
          <w:color w:val="151515"/>
          <w:spacing w:val="1"/>
          <w:w w:val="11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151515"/>
          <w:spacing w:val="0"/>
          <w:w w:val="173"/>
          <w:sz w:val="20"/>
          <w:szCs w:val="20"/>
        </w:rPr>
        <w:t>'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line="180" w:lineRule="exact"/>
      </w:pPr>
      <w:r>
        <w:pict>
          <v:shape style="position:absolute;margin-left:0pt;margin-top:0pt;width:595pt;height:842pt;mso-position-horizontal-relative:page;mso-position-vertical-relative:page;z-index:-94" type="#_x0000_t75">
            <v:imagedata o:title="" r:id="rId4"/>
          </v:shape>
        </w:pict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24"/>
        <w:ind w:left="2695"/>
      </w:pPr>
      <w:r>
        <w:rPr>
          <w:rFonts w:ascii="Arial" w:cs="Arial" w:eastAsia="Arial" w:hAnsi="Arial"/>
          <w:b/>
          <w:color w:val="010101"/>
          <w:spacing w:val="-1"/>
          <w:w w:val="102"/>
          <w:sz w:val="20"/>
          <w:szCs w:val="20"/>
        </w:rPr>
        <w:t>F</w:t>
      </w:r>
      <w:r>
        <w:rPr>
          <w:rFonts w:ascii="Arial" w:cs="Arial" w:eastAsia="Arial" w:hAnsi="Arial"/>
          <w:b/>
          <w:color w:val="151515"/>
          <w:spacing w:val="0"/>
          <w:w w:val="102"/>
          <w:sz w:val="20"/>
          <w:szCs w:val="20"/>
        </w:rPr>
        <w:t>O</w:t>
      </w:r>
      <w:r>
        <w:rPr>
          <w:rFonts w:ascii="Arial" w:cs="Arial" w:eastAsia="Arial" w:hAnsi="Arial"/>
          <w:b/>
          <w:color w:val="151515"/>
          <w:spacing w:val="-1"/>
          <w:w w:val="102"/>
          <w:sz w:val="20"/>
          <w:szCs w:val="20"/>
        </w:rPr>
        <w:t>R</w:t>
      </w:r>
      <w:r>
        <w:rPr>
          <w:rFonts w:ascii="Arial" w:cs="Arial" w:eastAsia="Arial" w:hAnsi="Arial"/>
          <w:b/>
          <w:color w:val="010101"/>
          <w:spacing w:val="-1"/>
          <w:w w:val="102"/>
          <w:sz w:val="20"/>
          <w:szCs w:val="20"/>
        </w:rPr>
        <w:t>E</w:t>
      </w:r>
      <w:r>
        <w:rPr>
          <w:rFonts w:ascii="Arial" w:cs="Arial" w:eastAsia="Arial" w:hAnsi="Arial"/>
          <w:b/>
          <w:color w:val="151515"/>
          <w:spacing w:val="-1"/>
          <w:w w:val="102"/>
          <w:sz w:val="20"/>
          <w:szCs w:val="20"/>
        </w:rPr>
        <w:t>I</w:t>
      </w:r>
      <w:r>
        <w:rPr>
          <w:rFonts w:ascii="Arial" w:cs="Arial" w:eastAsia="Arial" w:hAnsi="Arial"/>
          <w:b/>
          <w:color w:val="151515"/>
          <w:spacing w:val="0"/>
          <w:w w:val="102"/>
          <w:sz w:val="20"/>
          <w:szCs w:val="20"/>
        </w:rPr>
        <w:t>G</w:t>
      </w:r>
      <w:r>
        <w:rPr>
          <w:rFonts w:ascii="Arial" w:cs="Arial" w:eastAsia="Arial" w:hAnsi="Arial"/>
          <w:b/>
          <w:color w:val="151515"/>
          <w:spacing w:val="0"/>
          <w:w w:val="102"/>
          <w:sz w:val="20"/>
          <w:szCs w:val="20"/>
        </w:rPr>
        <w:t>N</w:t>
      </w:r>
      <w:r>
        <w:rPr>
          <w:rFonts w:ascii="Arial" w:cs="Arial" w:eastAsia="Arial" w:hAnsi="Arial"/>
          <w:b/>
          <w:color w:val="151515"/>
          <w:spacing w:val="-11"/>
          <w:w w:val="102"/>
          <w:sz w:val="20"/>
          <w:szCs w:val="20"/>
        </w:rPr>
        <w:t> </w:t>
      </w:r>
      <w:r>
        <w:rPr>
          <w:rFonts w:ascii="Arial" w:cs="Arial" w:eastAsia="Arial" w:hAnsi="Arial"/>
          <w:b/>
          <w:color w:val="151515"/>
          <w:spacing w:val="5"/>
          <w:w w:val="93"/>
          <w:sz w:val="20"/>
          <w:szCs w:val="20"/>
        </w:rPr>
        <w:t>E</w:t>
      </w:r>
      <w:r>
        <w:rPr>
          <w:rFonts w:ascii="Arial" w:cs="Arial" w:eastAsia="Arial" w:hAnsi="Arial"/>
          <w:b/>
          <w:color w:val="151515"/>
          <w:spacing w:val="5"/>
          <w:w w:val="93"/>
          <w:sz w:val="20"/>
          <w:szCs w:val="20"/>
        </w:rPr>
        <w:t>X</w:t>
      </w:r>
      <w:r>
        <w:rPr>
          <w:rFonts w:ascii="Arial" w:cs="Arial" w:eastAsia="Arial" w:hAnsi="Arial"/>
          <w:b/>
          <w:color w:val="151515"/>
          <w:spacing w:val="6"/>
          <w:w w:val="93"/>
          <w:sz w:val="20"/>
          <w:szCs w:val="20"/>
        </w:rPr>
        <w:t>C</w:t>
      </w:r>
      <w:r>
        <w:rPr>
          <w:rFonts w:ascii="Arial" w:cs="Arial" w:eastAsia="Arial" w:hAnsi="Arial"/>
          <w:b/>
          <w:color w:val="010101"/>
          <w:spacing w:val="6"/>
          <w:w w:val="93"/>
          <w:sz w:val="20"/>
          <w:szCs w:val="20"/>
        </w:rPr>
        <w:t>H</w:t>
      </w:r>
      <w:r>
        <w:rPr>
          <w:rFonts w:ascii="Arial" w:cs="Arial" w:eastAsia="Arial" w:hAnsi="Arial"/>
          <w:b/>
          <w:color w:val="151515"/>
          <w:spacing w:val="6"/>
          <w:w w:val="93"/>
          <w:sz w:val="20"/>
          <w:szCs w:val="20"/>
        </w:rPr>
        <w:t>A</w:t>
      </w:r>
      <w:r>
        <w:rPr>
          <w:rFonts w:ascii="Arial" w:cs="Arial" w:eastAsia="Arial" w:hAnsi="Arial"/>
          <w:b/>
          <w:color w:val="151515"/>
          <w:spacing w:val="6"/>
          <w:w w:val="93"/>
          <w:sz w:val="20"/>
          <w:szCs w:val="20"/>
        </w:rPr>
        <w:t>N</w:t>
      </w:r>
      <w:r>
        <w:rPr>
          <w:rFonts w:ascii="Arial" w:cs="Arial" w:eastAsia="Arial" w:hAnsi="Arial"/>
          <w:b/>
          <w:color w:val="151515"/>
          <w:spacing w:val="6"/>
          <w:w w:val="93"/>
          <w:sz w:val="20"/>
          <w:szCs w:val="20"/>
        </w:rPr>
        <w:t>G</w:t>
      </w:r>
      <w:r>
        <w:rPr>
          <w:rFonts w:ascii="Arial" w:cs="Arial" w:eastAsia="Arial" w:hAnsi="Arial"/>
          <w:b/>
          <w:color w:val="151515"/>
          <w:spacing w:val="0"/>
          <w:w w:val="93"/>
          <w:sz w:val="20"/>
          <w:szCs w:val="20"/>
        </w:rPr>
        <w:t>E</w:t>
      </w:r>
      <w:r>
        <w:rPr>
          <w:rFonts w:ascii="Arial" w:cs="Arial" w:eastAsia="Arial" w:hAnsi="Arial"/>
          <w:b/>
          <w:color w:val="151515"/>
          <w:spacing w:val="42"/>
          <w:w w:val="93"/>
          <w:sz w:val="20"/>
          <w:szCs w:val="20"/>
        </w:rPr>
        <w:t> </w:t>
      </w:r>
      <w:r>
        <w:rPr>
          <w:rFonts w:ascii="Arial" w:cs="Arial" w:eastAsia="Arial" w:hAnsi="Arial"/>
          <w:b/>
          <w:color w:val="151515"/>
          <w:spacing w:val="0"/>
          <w:w w:val="90"/>
          <w:sz w:val="20"/>
          <w:szCs w:val="20"/>
        </w:rPr>
        <w:t>R</w:t>
      </w:r>
      <w:r>
        <w:rPr>
          <w:rFonts w:ascii="Arial" w:cs="Arial" w:eastAsia="Arial" w:hAnsi="Arial"/>
          <w:b/>
          <w:color w:val="010101"/>
          <w:spacing w:val="0"/>
          <w:w w:val="101"/>
          <w:sz w:val="20"/>
          <w:szCs w:val="20"/>
        </w:rPr>
        <w:t>E</w:t>
      </w:r>
      <w:r>
        <w:rPr>
          <w:rFonts w:ascii="Arial" w:cs="Arial" w:eastAsia="Arial" w:hAnsi="Arial"/>
          <w:b/>
          <w:color w:val="151515"/>
          <w:spacing w:val="0"/>
          <w:w w:val="99"/>
          <w:sz w:val="20"/>
          <w:szCs w:val="20"/>
        </w:rPr>
        <w:t>G</w:t>
      </w:r>
      <w:r>
        <w:rPr>
          <w:rFonts w:ascii="Arial" w:cs="Arial" w:eastAsia="Arial" w:hAnsi="Arial"/>
          <w:b/>
          <w:color w:val="151515"/>
          <w:spacing w:val="-1"/>
          <w:w w:val="97"/>
          <w:sz w:val="20"/>
          <w:szCs w:val="20"/>
        </w:rPr>
        <w:t>U</w:t>
      </w:r>
      <w:r>
        <w:rPr>
          <w:rFonts w:ascii="Arial" w:cs="Arial" w:eastAsia="Arial" w:hAnsi="Arial"/>
          <w:b/>
          <w:color w:val="010101"/>
          <w:spacing w:val="-1"/>
          <w:w w:val="103"/>
          <w:sz w:val="20"/>
          <w:szCs w:val="20"/>
        </w:rPr>
        <w:t>L</w:t>
      </w:r>
      <w:r>
        <w:rPr>
          <w:rFonts w:ascii="Arial" w:cs="Arial" w:eastAsia="Arial" w:hAnsi="Arial"/>
          <w:b/>
          <w:color w:val="151515"/>
          <w:spacing w:val="-10"/>
          <w:w w:val="100"/>
          <w:sz w:val="20"/>
          <w:szCs w:val="20"/>
        </w:rPr>
        <w:t>A</w:t>
      </w:r>
      <w:r>
        <w:rPr>
          <w:rFonts w:ascii="Arial" w:cs="Arial" w:eastAsia="Arial" w:hAnsi="Arial"/>
          <w:b/>
          <w:color w:val="151515"/>
          <w:spacing w:val="-1"/>
          <w:w w:val="99"/>
          <w:sz w:val="20"/>
          <w:szCs w:val="20"/>
        </w:rPr>
        <w:t>T</w:t>
      </w:r>
      <w:r>
        <w:rPr>
          <w:rFonts w:ascii="Arial" w:cs="Arial" w:eastAsia="Arial" w:hAnsi="Arial"/>
          <w:b/>
          <w:color w:val="010101"/>
          <w:spacing w:val="0"/>
          <w:w w:val="87"/>
          <w:sz w:val="20"/>
          <w:szCs w:val="20"/>
        </w:rPr>
        <w:t>I</w:t>
      </w:r>
      <w:r>
        <w:rPr>
          <w:rFonts w:ascii="Arial" w:cs="Arial" w:eastAsia="Arial" w:hAnsi="Arial"/>
          <w:b/>
          <w:color w:val="151515"/>
          <w:spacing w:val="-40"/>
          <w:w w:val="134"/>
          <w:sz w:val="20"/>
          <w:szCs w:val="20"/>
        </w:rPr>
        <w:t>O</w:t>
      </w:r>
      <w:r>
        <w:rPr>
          <w:rFonts w:ascii="Arial" w:cs="Arial" w:eastAsia="Arial" w:hAnsi="Arial"/>
          <w:b/>
          <w:color w:val="151515"/>
          <w:spacing w:val="0"/>
          <w:w w:val="87"/>
          <w:sz w:val="20"/>
          <w:szCs w:val="20"/>
        </w:rPr>
        <w:t>N</w:t>
      </w:r>
      <w:r>
        <w:rPr>
          <w:rFonts w:ascii="Arial" w:cs="Arial" w:eastAsia="Arial" w:hAnsi="Arial"/>
          <w:b/>
          <w:color w:val="151515"/>
          <w:spacing w:val="-27"/>
          <w:w w:val="100"/>
          <w:sz w:val="20"/>
          <w:szCs w:val="20"/>
        </w:rPr>
        <w:t> </w:t>
      </w:r>
      <w:r>
        <w:rPr>
          <w:rFonts w:ascii="Arial" w:cs="Arial" w:eastAsia="Arial" w:hAnsi="Arial"/>
          <w:b/>
          <w:color w:val="151515"/>
          <w:spacing w:val="2"/>
          <w:w w:val="74"/>
          <w:sz w:val="28"/>
          <w:szCs w:val="28"/>
        </w:rPr>
        <w:t>A</w:t>
      </w:r>
      <w:r>
        <w:rPr>
          <w:rFonts w:ascii="Arial" w:cs="Arial" w:eastAsia="Arial" w:hAnsi="Arial"/>
          <w:b/>
          <w:color w:val="151515"/>
          <w:spacing w:val="1"/>
          <w:w w:val="74"/>
          <w:sz w:val="28"/>
          <w:szCs w:val="28"/>
        </w:rPr>
        <w:t>C</w:t>
      </w:r>
      <w:r>
        <w:rPr>
          <w:rFonts w:ascii="Arial" w:cs="Arial" w:eastAsia="Arial" w:hAnsi="Arial"/>
          <w:b/>
          <w:color w:val="151515"/>
          <w:spacing w:val="-3"/>
          <w:w w:val="74"/>
          <w:sz w:val="28"/>
          <w:szCs w:val="28"/>
        </w:rPr>
        <w:t>T</w:t>
      </w:r>
      <w:r>
        <w:rPr>
          <w:rFonts w:ascii="Arial" w:cs="Arial" w:eastAsia="Arial" w:hAnsi="Arial"/>
          <w:b/>
          <w:color w:val="2D2D2D"/>
          <w:spacing w:val="0"/>
          <w:w w:val="74"/>
          <w:sz w:val="28"/>
          <w:szCs w:val="28"/>
        </w:rPr>
        <w:t>,</w:t>
      </w:r>
      <w:r>
        <w:rPr>
          <w:rFonts w:ascii="Arial" w:cs="Arial" w:eastAsia="Arial" w:hAnsi="Arial"/>
          <w:b/>
          <w:color w:val="2D2D2D"/>
          <w:spacing w:val="15"/>
          <w:w w:val="74"/>
          <w:sz w:val="28"/>
          <w:szCs w:val="28"/>
        </w:rPr>
        <w:t> </w:t>
      </w:r>
      <w:r>
        <w:rPr>
          <w:rFonts w:ascii="Arial" w:cs="Arial" w:eastAsia="Arial" w:hAnsi="Arial"/>
          <w:b/>
          <w:color w:val="151515"/>
          <w:spacing w:val="0"/>
          <w:w w:val="78"/>
          <w:sz w:val="20"/>
          <w:szCs w:val="20"/>
        </w:rPr>
        <w:t>1</w:t>
      </w:r>
      <w:r>
        <w:rPr>
          <w:rFonts w:ascii="Arial" w:cs="Arial" w:eastAsia="Arial" w:hAnsi="Arial"/>
          <w:b/>
          <w:color w:val="151515"/>
          <w:spacing w:val="-1"/>
          <w:w w:val="109"/>
          <w:sz w:val="20"/>
          <w:szCs w:val="20"/>
        </w:rPr>
        <w:t>9</w:t>
      </w:r>
      <w:r>
        <w:rPr>
          <w:rFonts w:ascii="Arial" w:cs="Arial" w:eastAsia="Arial" w:hAnsi="Arial"/>
          <w:b/>
          <w:color w:val="151515"/>
          <w:spacing w:val="0"/>
          <w:w w:val="104"/>
          <w:sz w:val="20"/>
          <w:szCs w:val="20"/>
        </w:rPr>
        <w:t>47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center"/>
        <w:ind w:left="732" w:right="617"/>
      </w:pP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D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00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C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L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A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R</w:t>
      </w:r>
      <w:r>
        <w:rPr>
          <w:rFonts w:ascii="Times New Roman" w:cs="Times New Roman" w:eastAsia="Times New Roman" w:hAnsi="Times New Roman"/>
          <w:b/>
          <w:color w:val="2D2D2D"/>
          <w:spacing w:val="-2"/>
          <w:w w:val="100"/>
          <w:sz w:val="22"/>
          <w:szCs w:val="22"/>
        </w:rPr>
        <w:t>A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I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00"/>
          <w:sz w:val="22"/>
          <w:szCs w:val="22"/>
        </w:rPr>
        <w:t>O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sz w:val="22"/>
          <w:szCs w:val="22"/>
        </w:rPr>
        <w:t>N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4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I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sz w:val="22"/>
          <w:szCs w:val="22"/>
        </w:rPr>
        <w:t>N</w:t>
      </w:r>
      <w:r>
        <w:rPr>
          <w:rFonts w:ascii="Times New Roman" w:cs="Times New Roman" w:eastAsia="Times New Roman" w:hAnsi="Times New Roman"/>
          <w:b/>
          <w:color w:val="151515"/>
          <w:spacing w:val="34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R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b/>
          <w:color w:val="151515"/>
          <w:spacing w:val="-1"/>
          <w:w w:val="100"/>
          <w:sz w:val="22"/>
          <w:szCs w:val="22"/>
        </w:rPr>
        <w:t>S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P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C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b/>
          <w:color w:val="151515"/>
          <w:spacing w:val="41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12"/>
          <w:sz w:val="22"/>
          <w:szCs w:val="22"/>
        </w:rPr>
        <w:t>O</w:t>
      </w:r>
      <w:r>
        <w:rPr>
          <w:rFonts w:ascii="Times New Roman" w:cs="Times New Roman" w:eastAsia="Times New Roman" w:hAnsi="Times New Roman"/>
          <w:b/>
          <w:color w:val="2D2D2D"/>
          <w:spacing w:val="0"/>
          <w:w w:val="112"/>
          <w:sz w:val="22"/>
          <w:szCs w:val="22"/>
        </w:rPr>
        <w:t>F</w:t>
      </w:r>
      <w:r>
        <w:rPr>
          <w:rFonts w:ascii="Times New Roman" w:cs="Times New Roman" w:eastAsia="Times New Roman" w:hAnsi="Times New Roman"/>
          <w:b/>
          <w:color w:val="2D2D2D"/>
          <w:spacing w:val="-21"/>
          <w:w w:val="112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sz w:val="22"/>
          <w:szCs w:val="22"/>
        </w:rPr>
        <w:t>R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00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C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b/>
          <w:color w:val="151515"/>
          <w:spacing w:val="-1"/>
          <w:w w:val="100"/>
          <w:sz w:val="22"/>
          <w:szCs w:val="22"/>
        </w:rPr>
        <w:t>I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P</w:t>
      </w:r>
      <w:r>
        <w:rPr>
          <w:rFonts w:ascii="Times New Roman" w:cs="Times New Roman" w:eastAsia="Times New Roman" w:hAnsi="Times New Roman"/>
          <w:b/>
          <w:color w:val="2D2D2D"/>
          <w:spacing w:val="-1"/>
          <w:w w:val="100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sz w:val="22"/>
          <w:szCs w:val="22"/>
        </w:rPr>
        <w:t>S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1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4"/>
          <w:w w:val="100"/>
          <w:sz w:val="22"/>
          <w:szCs w:val="22"/>
        </w:rPr>
        <w:t>A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00"/>
          <w:sz w:val="22"/>
          <w:szCs w:val="22"/>
        </w:rPr>
        <w:t>B</w:t>
      </w:r>
      <w:r>
        <w:rPr>
          <w:rFonts w:ascii="Times New Roman" w:cs="Times New Roman" w:eastAsia="Times New Roman" w:hAnsi="Times New Roman"/>
          <w:b/>
          <w:color w:val="151515"/>
          <w:spacing w:val="-5"/>
          <w:w w:val="100"/>
          <w:sz w:val="22"/>
          <w:szCs w:val="22"/>
        </w:rPr>
        <w:t>O</w:t>
      </w:r>
      <w:r>
        <w:rPr>
          <w:rFonts w:ascii="Times New Roman" w:cs="Times New Roman" w:eastAsia="Times New Roman" w:hAnsi="Times New Roman"/>
          <w:b/>
          <w:color w:val="151515"/>
          <w:spacing w:val="-4"/>
          <w:w w:val="100"/>
          <w:sz w:val="22"/>
          <w:szCs w:val="22"/>
        </w:rPr>
        <w:t>V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b/>
          <w:color w:val="151515"/>
          <w:spacing w:val="3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151515"/>
          <w:spacing w:val="0"/>
          <w:w w:val="77"/>
          <w:sz w:val="24"/>
          <w:szCs w:val="24"/>
        </w:rPr>
        <w:t>$</w:t>
      </w:r>
      <w:r>
        <w:rPr>
          <w:rFonts w:ascii="Arial" w:cs="Arial" w:eastAsia="Arial" w:hAnsi="Arial"/>
          <w:b/>
          <w:color w:val="151515"/>
          <w:spacing w:val="38"/>
          <w:w w:val="77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1"/>
          <w:w w:val="84"/>
          <w:sz w:val="22"/>
          <w:szCs w:val="22"/>
        </w:rPr>
        <w:t>1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20"/>
          <w:sz w:val="22"/>
          <w:szCs w:val="22"/>
        </w:rPr>
        <w:t>0</w:t>
      </w:r>
      <w:r>
        <w:rPr>
          <w:rFonts w:ascii="Times New Roman" w:cs="Times New Roman" w:eastAsia="Times New Roman" w:hAnsi="Times New Roman"/>
          <w:b/>
          <w:color w:val="151515"/>
          <w:spacing w:val="-1"/>
          <w:w w:val="106"/>
          <w:sz w:val="22"/>
          <w:szCs w:val="22"/>
        </w:rPr>
        <w:t>,</w:t>
      </w:r>
      <w:r>
        <w:rPr>
          <w:rFonts w:ascii="Times New Roman" w:cs="Times New Roman" w:eastAsia="Times New Roman" w:hAnsi="Times New Roman"/>
          <w:b/>
          <w:color w:val="151515"/>
          <w:spacing w:val="-1"/>
          <w:w w:val="106"/>
          <w:sz w:val="22"/>
          <w:szCs w:val="22"/>
        </w:rPr>
        <w:t>0</w:t>
      </w:r>
      <w:r>
        <w:rPr>
          <w:rFonts w:ascii="Times New Roman" w:cs="Times New Roman" w:eastAsia="Times New Roman" w:hAnsi="Times New Roman"/>
          <w:b/>
          <w:color w:val="151515"/>
          <w:spacing w:val="-1"/>
          <w:w w:val="106"/>
          <w:sz w:val="22"/>
          <w:szCs w:val="22"/>
        </w:rPr>
        <w:t>0</w:t>
      </w:r>
      <w:r>
        <w:rPr>
          <w:rFonts w:ascii="Times New Roman" w:cs="Times New Roman" w:eastAsia="Times New Roman" w:hAnsi="Times New Roman"/>
          <w:b/>
          <w:color w:val="151515"/>
          <w:spacing w:val="-1"/>
          <w:w w:val="106"/>
          <w:sz w:val="22"/>
          <w:szCs w:val="22"/>
        </w:rPr>
        <w:t>0</w:t>
      </w:r>
      <w:r>
        <w:rPr>
          <w:rFonts w:ascii="Times New Roman" w:cs="Times New Roman" w:eastAsia="Times New Roman" w:hAnsi="Times New Roman"/>
          <w:b/>
          <w:color w:val="151515"/>
          <w:spacing w:val="-1"/>
          <w:w w:val="136"/>
          <w:sz w:val="22"/>
          <w:szCs w:val="22"/>
        </w:rPr>
        <w:t>/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86"/>
          <w:sz w:val="22"/>
          <w:szCs w:val="22"/>
        </w:rPr>
        <w:t>-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24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sz w:val="22"/>
          <w:szCs w:val="22"/>
        </w:rPr>
        <w:t>F</w:t>
      </w:r>
      <w:r>
        <w:rPr>
          <w:rFonts w:ascii="Times New Roman" w:cs="Times New Roman" w:eastAsia="Times New Roman" w:hAnsi="Times New Roman"/>
          <w:b/>
          <w:color w:val="151515"/>
          <w:spacing w:val="-4"/>
          <w:w w:val="100"/>
          <w:sz w:val="22"/>
          <w:szCs w:val="22"/>
        </w:rPr>
        <w:t>O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sz w:val="22"/>
          <w:szCs w:val="22"/>
        </w:rPr>
        <w:t>R</w:t>
      </w:r>
      <w:r>
        <w:rPr>
          <w:rFonts w:ascii="Times New Roman" w:cs="Times New Roman" w:eastAsia="Times New Roman" w:hAnsi="Times New Roman"/>
          <w:b/>
          <w:color w:val="151515"/>
          <w:spacing w:val="25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1"/>
          <w:w w:val="94"/>
          <w:sz w:val="22"/>
          <w:szCs w:val="22"/>
        </w:rPr>
        <w:t>P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4"/>
          <w:sz w:val="22"/>
          <w:szCs w:val="22"/>
        </w:rPr>
        <w:t>U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7"/>
          <w:sz w:val="22"/>
          <w:szCs w:val="22"/>
        </w:rPr>
        <w:t>R</w:t>
      </w:r>
      <w:r>
        <w:rPr>
          <w:rFonts w:ascii="Times New Roman" w:cs="Times New Roman" w:eastAsia="Times New Roman" w:hAnsi="Times New Roman"/>
          <w:b/>
          <w:color w:val="151515"/>
          <w:spacing w:val="-12"/>
          <w:w w:val="98"/>
          <w:sz w:val="22"/>
          <w:szCs w:val="22"/>
        </w:rPr>
        <w:t>P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14"/>
          <w:sz w:val="22"/>
          <w:szCs w:val="22"/>
        </w:rPr>
        <w:t>O</w:t>
      </w:r>
      <w:r>
        <w:rPr>
          <w:rFonts w:ascii="Times New Roman" w:cs="Times New Roman" w:eastAsia="Times New Roman" w:hAnsi="Times New Roman"/>
          <w:b/>
          <w:color w:val="151515"/>
          <w:spacing w:val="-1"/>
          <w:w w:val="103"/>
          <w:sz w:val="22"/>
          <w:szCs w:val="22"/>
        </w:rPr>
        <w:t>S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3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right"/>
        <w:spacing w:line="220" w:lineRule="exact"/>
        <w:ind w:right="1807"/>
      </w:pPr>
      <w:r>
        <w:rPr>
          <w:rFonts w:ascii="Times New Roman" w:cs="Times New Roman" w:eastAsia="Times New Roman" w:hAnsi="Times New Roman"/>
          <w:b/>
          <w:color w:val="444444"/>
          <w:spacing w:val="0"/>
          <w:w w:val="60"/>
          <w:position w:val="-1"/>
          <w:sz w:val="22"/>
          <w:szCs w:val="22"/>
        </w:rPr>
        <w:t>-</w:t>
      </w:r>
      <w:r>
        <w:rPr>
          <w:rFonts w:ascii="Times New Roman" w:cs="Times New Roman" w:eastAsia="Times New Roman" w:hAnsi="Times New Roman"/>
          <w:b/>
          <w:color w:val="444444"/>
          <w:spacing w:val="0"/>
          <w:w w:val="60"/>
          <w:position w:val="-1"/>
          <w:sz w:val="22"/>
          <w:szCs w:val="22"/>
        </w:rPr>
        <w:t>     </w:t>
      </w:r>
      <w:r>
        <w:rPr>
          <w:rFonts w:ascii="Times New Roman" w:cs="Times New Roman" w:eastAsia="Times New Roman" w:hAnsi="Times New Roman"/>
          <w:b/>
          <w:color w:val="444444"/>
          <w:spacing w:val="3"/>
          <w:w w:val="6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6D6D6D"/>
          <w:spacing w:val="0"/>
          <w:w w:val="35"/>
          <w:position w:val="-1"/>
          <w:sz w:val="22"/>
          <w:szCs w:val="22"/>
        </w:rPr>
        <w:t>.</w:t>
      </w:r>
      <w:r>
        <w:rPr>
          <w:rFonts w:ascii="Times New Roman" w:cs="Times New Roman" w:eastAsia="Times New Roman" w:hAnsi="Times New Roman"/>
          <w:b/>
          <w:color w:val="6D6D6D"/>
          <w:spacing w:val="0"/>
          <w:w w:val="35"/>
          <w:position w:val="-1"/>
          <w:sz w:val="22"/>
          <w:szCs w:val="22"/>
        </w:rPr>
        <w:t>                         </w:t>
      </w:r>
      <w:r>
        <w:rPr>
          <w:rFonts w:ascii="Times New Roman" w:cs="Times New Roman" w:eastAsia="Times New Roman" w:hAnsi="Times New Roman"/>
          <w:b/>
          <w:color w:val="6D6D6D"/>
          <w:spacing w:val="13"/>
          <w:w w:val="35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010101"/>
          <w:spacing w:val="-2"/>
          <w:w w:val="100"/>
          <w:position w:val="-1"/>
          <w:sz w:val="22"/>
          <w:szCs w:val="22"/>
        </w:rPr>
        <w:t>O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00"/>
          <w:position w:val="-1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H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00"/>
          <w:position w:val="-1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position w:val="-1"/>
          <w:sz w:val="22"/>
          <w:szCs w:val="22"/>
        </w:rPr>
        <w:t>R</w:t>
      </w:r>
      <w:r>
        <w:rPr>
          <w:rFonts w:ascii="Times New Roman" w:cs="Times New Roman" w:eastAsia="Times New Roman" w:hAnsi="Times New Roman"/>
          <w:b/>
          <w:color w:val="151515"/>
          <w:spacing w:val="29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00"/>
          <w:position w:val="-1"/>
          <w:sz w:val="22"/>
          <w:szCs w:val="22"/>
        </w:rPr>
        <w:t>H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A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position w:val="-1"/>
          <w:sz w:val="22"/>
          <w:szCs w:val="22"/>
        </w:rPr>
        <w:t>N</w:t>
      </w:r>
      <w:r>
        <w:rPr>
          <w:rFonts w:ascii="Times New Roman" w:cs="Times New Roman" w:eastAsia="Times New Roman" w:hAnsi="Times New Roman"/>
          <w:b/>
          <w:color w:val="151515"/>
          <w:spacing w:val="32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2D2D2D"/>
          <w:spacing w:val="-2"/>
          <w:w w:val="100"/>
          <w:position w:val="-1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X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P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O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R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position w:val="-1"/>
          <w:sz w:val="22"/>
          <w:szCs w:val="22"/>
        </w:rPr>
        <w:t>S</w:t>
      </w:r>
      <w:r>
        <w:rPr>
          <w:rFonts w:ascii="Times New Roman" w:cs="Times New Roman" w:eastAsia="Times New Roman" w:hAnsi="Times New Roman"/>
          <w:b/>
          <w:color w:val="151515"/>
          <w:spacing w:val="41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A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N</w:t>
      </w:r>
      <w:r>
        <w:rPr>
          <w:rFonts w:ascii="Times New Roman" w:cs="Times New Roman" w:eastAsia="Times New Roman" w:hAnsi="Times New Roman"/>
          <w:b/>
          <w:color w:val="010101"/>
          <w:spacing w:val="0"/>
          <w:w w:val="100"/>
          <w:position w:val="-1"/>
          <w:sz w:val="22"/>
          <w:szCs w:val="22"/>
        </w:rPr>
        <w:t>D</w:t>
      </w:r>
      <w:r>
        <w:rPr>
          <w:rFonts w:ascii="Times New Roman" w:cs="Times New Roman" w:eastAsia="Times New Roman" w:hAnsi="Times New Roman"/>
          <w:b/>
          <w:color w:val="010101"/>
          <w:spacing w:val="24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00"/>
          <w:position w:val="-1"/>
          <w:sz w:val="22"/>
          <w:szCs w:val="22"/>
        </w:rPr>
        <w:t>F</w:t>
      </w:r>
      <w:r>
        <w:rPr>
          <w:rFonts w:ascii="Times New Roman" w:cs="Times New Roman" w:eastAsia="Times New Roman" w:hAnsi="Times New Roman"/>
          <w:b/>
          <w:color w:val="151515"/>
          <w:spacing w:val="-4"/>
          <w:w w:val="100"/>
          <w:position w:val="-1"/>
          <w:sz w:val="22"/>
          <w:szCs w:val="22"/>
        </w:rPr>
        <w:t>A</w:t>
      </w:r>
      <w:r>
        <w:rPr>
          <w:rFonts w:ascii="Times New Roman" w:cs="Times New Roman" w:eastAsia="Times New Roman" w:hAnsi="Times New Roman"/>
          <w:b/>
          <w:color w:val="151515"/>
          <w:spacing w:val="-5"/>
          <w:w w:val="100"/>
          <w:position w:val="-1"/>
          <w:sz w:val="22"/>
          <w:szCs w:val="22"/>
        </w:rPr>
        <w:t>M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1"/>
          <w:sz w:val="22"/>
          <w:szCs w:val="22"/>
        </w:rPr>
        <w:t>I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00"/>
          <w:position w:val="-1"/>
          <w:sz w:val="22"/>
          <w:szCs w:val="22"/>
        </w:rPr>
        <w:t>L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position w:val="-1"/>
          <w:sz w:val="22"/>
          <w:szCs w:val="22"/>
        </w:rPr>
        <w:t>Y</w:t>
      </w:r>
      <w:r>
        <w:rPr>
          <w:rFonts w:ascii="Times New Roman" w:cs="Times New Roman" w:eastAsia="Times New Roman" w:hAnsi="Times New Roman"/>
          <w:b/>
          <w:color w:val="151515"/>
          <w:spacing w:val="40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position w:val="-1"/>
          <w:sz w:val="22"/>
          <w:szCs w:val="22"/>
        </w:rPr>
        <w:t>M</w:t>
      </w:r>
      <w:r>
        <w:rPr>
          <w:rFonts w:ascii="Times New Roman" w:cs="Times New Roman" w:eastAsia="Times New Roman" w:hAnsi="Times New Roman"/>
          <w:b/>
          <w:color w:val="151515"/>
          <w:spacing w:val="-6"/>
          <w:w w:val="100"/>
          <w:position w:val="-1"/>
          <w:sz w:val="22"/>
          <w:szCs w:val="22"/>
        </w:rPr>
        <w:t>A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14"/>
          <w:position w:val="-1"/>
          <w:sz w:val="22"/>
          <w:szCs w:val="22"/>
        </w:rPr>
        <w:t>I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7"/>
          <w:position w:val="-1"/>
          <w:sz w:val="22"/>
          <w:szCs w:val="22"/>
        </w:rPr>
        <w:t>N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3"/>
          <w:position w:val="-1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b/>
          <w:color w:val="151515"/>
          <w:spacing w:val="-3"/>
          <w:w w:val="100"/>
          <w:position w:val="-1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7"/>
          <w:position w:val="-1"/>
          <w:sz w:val="22"/>
          <w:szCs w:val="22"/>
        </w:rPr>
        <w:t>N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1"/>
          <w:position w:val="-1"/>
          <w:sz w:val="22"/>
          <w:szCs w:val="22"/>
        </w:rPr>
        <w:t>A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7"/>
          <w:position w:val="-1"/>
          <w:sz w:val="22"/>
          <w:szCs w:val="22"/>
        </w:rPr>
        <w:t>N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98"/>
          <w:position w:val="-1"/>
          <w:sz w:val="22"/>
          <w:szCs w:val="22"/>
        </w:rPr>
        <w:t>C</w:t>
      </w:r>
      <w:r>
        <w:rPr>
          <w:rFonts w:ascii="Times New Roman" w:cs="Times New Roman" w:eastAsia="Times New Roman" w:hAnsi="Times New Roman"/>
          <w:b/>
          <w:color w:val="2D2D2D"/>
          <w:spacing w:val="0"/>
          <w:w w:val="103"/>
          <w:position w:val="-1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ascii="Arial" w:cs="Arial" w:eastAsia="Arial" w:hAnsi="Arial"/>
          <w:sz w:val="10"/>
          <w:szCs w:val="10"/>
        </w:rPr>
        <w:jc w:val="left"/>
        <w:spacing w:line="80" w:lineRule="exact"/>
        <w:ind w:left="2700"/>
      </w:pPr>
      <w:r>
        <w:rPr>
          <w:rFonts w:ascii="Arial" w:cs="Arial" w:eastAsia="Arial" w:hAnsi="Arial"/>
          <w:color w:val="9C9C9C"/>
          <w:spacing w:val="0"/>
          <w:w w:val="61"/>
          <w:sz w:val="10"/>
          <w:szCs w:val="10"/>
        </w:rPr>
        <w:t>•</w:t>
      </w:r>
      <w:r>
        <w:rPr>
          <w:rFonts w:ascii="Arial" w:cs="Arial" w:eastAsia="Arial" w:hAnsi="Arial"/>
          <w:color w:val="9C9C9C"/>
          <w:spacing w:val="0"/>
          <w:w w:val="61"/>
          <w:sz w:val="10"/>
          <w:szCs w:val="10"/>
        </w:rPr>
        <w:t>                                                    </w:t>
      </w:r>
      <w:r>
        <w:rPr>
          <w:rFonts w:ascii="Arial" w:cs="Arial" w:eastAsia="Arial" w:hAnsi="Arial"/>
          <w:color w:val="9C9C9C"/>
          <w:spacing w:val="9"/>
          <w:w w:val="61"/>
          <w:sz w:val="10"/>
          <w:szCs w:val="10"/>
        </w:rPr>
        <w:t> </w:t>
      </w:r>
      <w:r>
        <w:rPr>
          <w:rFonts w:ascii="Arial" w:cs="Arial" w:eastAsia="Arial" w:hAnsi="Arial"/>
          <w:color w:val="565656"/>
          <w:spacing w:val="0"/>
          <w:w w:val="61"/>
          <w:sz w:val="10"/>
          <w:szCs w:val="10"/>
        </w:rPr>
        <w:t>•</w:t>
      </w:r>
      <w:r>
        <w:rPr>
          <w:rFonts w:ascii="Arial" w:cs="Arial" w:eastAsia="Arial" w:hAnsi="Arial"/>
          <w:color w:val="565656"/>
          <w:spacing w:val="0"/>
          <w:w w:val="61"/>
          <w:sz w:val="10"/>
          <w:szCs w:val="10"/>
        </w:rPr>
        <w:t>          </w:t>
      </w:r>
      <w:r>
        <w:rPr>
          <w:rFonts w:ascii="Arial" w:cs="Arial" w:eastAsia="Arial" w:hAnsi="Arial"/>
          <w:color w:val="565656"/>
          <w:spacing w:val="9"/>
          <w:w w:val="61"/>
          <w:sz w:val="10"/>
          <w:szCs w:val="10"/>
        </w:rPr>
        <w:t> </w:t>
      </w:r>
      <w:r>
        <w:rPr>
          <w:rFonts w:ascii="Arial" w:cs="Arial" w:eastAsia="Arial" w:hAnsi="Arial"/>
          <w:color w:val="878787"/>
          <w:spacing w:val="0"/>
          <w:w w:val="61"/>
          <w:sz w:val="10"/>
          <w:szCs w:val="10"/>
        </w:rPr>
        <w:t>.</w:t>
      </w:r>
      <w:r>
        <w:rPr>
          <w:rFonts w:ascii="Arial" w:cs="Arial" w:eastAsia="Arial" w:hAnsi="Arial"/>
          <w:color w:val="878787"/>
          <w:spacing w:val="0"/>
          <w:w w:val="61"/>
          <w:sz w:val="10"/>
          <w:szCs w:val="10"/>
        </w:rPr>
        <w:t>                                                                                                              </w:t>
      </w:r>
      <w:r>
        <w:rPr>
          <w:rFonts w:ascii="Arial" w:cs="Arial" w:eastAsia="Arial" w:hAnsi="Arial"/>
          <w:color w:val="878787"/>
          <w:spacing w:val="8"/>
          <w:w w:val="61"/>
          <w:sz w:val="10"/>
          <w:szCs w:val="10"/>
        </w:rPr>
        <w:t> </w:t>
      </w:r>
      <w:r>
        <w:rPr>
          <w:rFonts w:ascii="Arial" w:cs="Arial" w:eastAsia="Arial" w:hAnsi="Arial"/>
          <w:color w:val="2D2D2D"/>
          <w:spacing w:val="0"/>
          <w:w w:val="168"/>
          <w:sz w:val="10"/>
          <w:szCs w:val="10"/>
        </w:rPr>
        <w:t>-</w:t>
      </w:r>
      <w:r>
        <w:rPr>
          <w:rFonts w:ascii="Arial" w:cs="Arial" w:eastAsia="Arial" w:hAnsi="Arial"/>
          <w:color w:val="2D2D2D"/>
          <w:spacing w:val="0"/>
          <w:w w:val="168"/>
          <w:sz w:val="10"/>
          <w:szCs w:val="10"/>
        </w:rPr>
        <w:t>                                          </w:t>
      </w:r>
      <w:r>
        <w:rPr>
          <w:rFonts w:ascii="Arial" w:cs="Arial" w:eastAsia="Arial" w:hAnsi="Arial"/>
          <w:color w:val="2D2D2D"/>
          <w:spacing w:val="21"/>
          <w:w w:val="168"/>
          <w:sz w:val="10"/>
          <w:szCs w:val="10"/>
        </w:rPr>
        <w:t> </w:t>
      </w:r>
      <w:r>
        <w:rPr>
          <w:rFonts w:ascii="Arial" w:cs="Arial" w:eastAsia="Arial" w:hAnsi="Arial"/>
          <w:color w:val="9C9C9C"/>
          <w:spacing w:val="0"/>
          <w:w w:val="33"/>
          <w:sz w:val="10"/>
          <w:szCs w:val="10"/>
        </w:rPr>
        <w:t>·</w:t>
      </w:r>
      <w:r>
        <w:rPr>
          <w:rFonts w:ascii="Arial" w:cs="Arial" w:eastAsia="Arial" w:hAnsi="Arial"/>
          <w:color w:val="9C9C9C"/>
          <w:spacing w:val="0"/>
          <w:w w:val="33"/>
          <w:sz w:val="10"/>
          <w:szCs w:val="10"/>
        </w:rPr>
        <w:t>1</w:t>
      </w:r>
      <w:r>
        <w:rPr>
          <w:rFonts w:ascii="Arial" w:cs="Arial" w:eastAsia="Arial" w:hAnsi="Arial"/>
          <w:color w:val="9C9C9C"/>
          <w:spacing w:val="0"/>
          <w:w w:val="33"/>
          <w:sz w:val="10"/>
          <w:szCs w:val="10"/>
        </w:rPr>
        <w:t>                                       </w:t>
      </w:r>
      <w:r>
        <w:rPr>
          <w:rFonts w:ascii="Arial" w:cs="Arial" w:eastAsia="Arial" w:hAnsi="Arial"/>
          <w:color w:val="9C9C9C"/>
          <w:spacing w:val="4"/>
          <w:w w:val="33"/>
          <w:sz w:val="10"/>
          <w:szCs w:val="10"/>
        </w:rPr>
        <w:t> </w:t>
      </w:r>
      <w:r>
        <w:rPr>
          <w:rFonts w:ascii="Arial" w:cs="Arial" w:eastAsia="Arial" w:hAnsi="Arial"/>
          <w:color w:val="878787"/>
          <w:spacing w:val="0"/>
          <w:w w:val="73"/>
          <w:sz w:val="10"/>
          <w:szCs w:val="10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10"/>
          <w:szCs w:val="10"/>
        </w:rPr>
        <w:jc w:val="right"/>
        <w:spacing w:before="63" w:line="80" w:lineRule="exact"/>
        <w:ind w:right="1809"/>
      </w:pPr>
      <w:r>
        <w:rPr>
          <w:rFonts w:ascii="Times New Roman" w:cs="Times New Roman" w:eastAsia="Times New Roman" w:hAnsi="Times New Roman"/>
          <w:color w:val="9C9C9C"/>
          <w:spacing w:val="0"/>
          <w:w w:val="45"/>
          <w:position w:val="-2"/>
          <w:sz w:val="10"/>
          <w:szCs w:val="10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ascii="Arial" w:cs="Arial" w:eastAsia="Arial" w:hAnsi="Arial"/>
          <w:sz w:val="18"/>
          <w:szCs w:val="18"/>
        </w:rPr>
        <w:jc w:val="right"/>
        <w:spacing w:line="340" w:lineRule="exact"/>
        <w:ind w:right="1810"/>
      </w:pPr>
      <w:r>
        <w:rPr>
          <w:rFonts w:ascii="Arial" w:cs="Arial" w:eastAsia="Arial" w:hAnsi="Arial"/>
          <w:color w:val="9C9C9C"/>
          <w:spacing w:val="-72"/>
          <w:w w:val="90"/>
          <w:position w:val="-5"/>
          <w:sz w:val="42"/>
          <w:szCs w:val="42"/>
        </w:rPr>
        <w:t>'</w:t>
      </w:r>
      <w:r>
        <w:rPr>
          <w:rFonts w:ascii="Arial" w:cs="Arial" w:eastAsia="Arial" w:hAnsi="Arial"/>
          <w:color w:val="9C9C9C"/>
          <w:spacing w:val="0"/>
          <w:w w:val="34"/>
          <w:position w:val="-6"/>
          <w:sz w:val="18"/>
          <w:szCs w:val="18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spacing w:line="180" w:lineRule="exact"/>
        <w:ind w:left="295"/>
      </w:pPr>
      <w:r>
        <w:rPr>
          <w:rFonts w:ascii="Arial" w:cs="Arial" w:eastAsia="Arial" w:hAnsi="Arial"/>
          <w:color w:val="151515"/>
          <w:spacing w:val="14"/>
          <w:w w:val="131"/>
          <w:sz w:val="18"/>
          <w:szCs w:val="18"/>
        </w:rPr>
        <w:t>W</w:t>
      </w:r>
      <w:r>
        <w:rPr>
          <w:rFonts w:ascii="Arial" w:cs="Arial" w:eastAsia="Arial" w:hAnsi="Arial"/>
          <w:color w:val="151515"/>
          <w:spacing w:val="0"/>
          <w:w w:val="131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-20"/>
          <w:w w:val="131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dv</w:t>
      </w:r>
      <w:r>
        <w:rPr>
          <w:rFonts w:ascii="Arial" w:cs="Arial" w:eastAsia="Arial" w:hAnsi="Arial"/>
          <w:color w:val="151515"/>
          <w:spacing w:val="12"/>
          <w:w w:val="100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4"/>
          <w:w w:val="100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13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h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v</w:t>
      </w:r>
      <w:r>
        <w:rPr>
          <w:rFonts w:ascii="Arial" w:cs="Arial" w:eastAsia="Arial" w:hAnsi="Arial"/>
          <w:color w:val="151515"/>
          <w:spacing w:val="2"/>
          <w:w w:val="100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g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33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3"/>
          <w:w w:val="109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09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9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7"/>
          <w:w w:val="109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2"/>
          <w:w w:val="109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9"/>
          <w:sz w:val="18"/>
          <w:szCs w:val="18"/>
        </w:rPr>
        <w:t>v</w:t>
      </w:r>
      <w:r>
        <w:rPr>
          <w:rFonts w:ascii="Arial" w:cs="Arial" w:eastAsia="Arial" w:hAnsi="Arial"/>
          <w:color w:val="151515"/>
          <w:spacing w:val="5"/>
          <w:w w:val="109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9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30"/>
          <w:w w:val="109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0"/>
          <w:w w:val="109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9"/>
          <w:w w:val="109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4"/>
          <w:w w:val="109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09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2"/>
          <w:w w:val="109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9"/>
          <w:sz w:val="18"/>
          <w:szCs w:val="18"/>
        </w:rPr>
        <w:t>g</w:t>
      </w:r>
      <w:r>
        <w:rPr>
          <w:rFonts w:ascii="Arial" w:cs="Arial" w:eastAsia="Arial" w:hAnsi="Arial"/>
          <w:color w:val="151515"/>
          <w:spacing w:val="0"/>
          <w:w w:val="109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4"/>
          <w:w w:val="109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x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h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2D2D2D"/>
          <w:spacing w:val="5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g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43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3"/>
          <w:w w:val="119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3"/>
          <w:w w:val="115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7"/>
          <w:w w:val="104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0"/>
          <w:w w:val="101"/>
          <w:sz w:val="18"/>
          <w:szCs w:val="18"/>
        </w:rPr>
        <w:t>:</w:t>
      </w:r>
      <w:r>
        <w:rPr>
          <w:rFonts w:ascii="Arial" w:cs="Arial" w:eastAsia="Arial" w:hAnsi="Arial"/>
          <w:color w:val="000000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6" w:line="120" w:lineRule="exact"/>
      </w:pPr>
      <w:r>
        <w:rPr>
          <w:sz w:val="13"/>
          <w:szCs w:val="13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ind w:left="607"/>
      </w:pPr>
      <w:r>
        <w:rPr>
          <w:rFonts w:ascii="Arial" w:cs="Arial" w:eastAsia="Arial" w:hAnsi="Arial"/>
          <w:color w:val="151515"/>
          <w:spacing w:val="-2"/>
          <w:w w:val="100"/>
          <w:sz w:val="20"/>
          <w:szCs w:val="20"/>
        </w:rPr>
        <w:t>(</w:t>
      </w:r>
      <w:r>
        <w:rPr>
          <w:rFonts w:ascii="Arial" w:cs="Arial" w:eastAsia="Arial" w:hAnsi="Arial"/>
          <w:color w:val="151515"/>
          <w:spacing w:val="-3"/>
          <w:w w:val="100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)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      </w:t>
      </w:r>
      <w:r>
        <w:rPr>
          <w:rFonts w:ascii="Arial" w:cs="Arial" w:eastAsia="Arial" w:hAnsi="Arial"/>
          <w:color w:val="151515"/>
          <w:spacing w:val="50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6"/>
          <w:w w:val="79"/>
          <w:sz w:val="20"/>
          <w:szCs w:val="20"/>
        </w:rPr>
        <w:t>N</w:t>
      </w:r>
      <w:r>
        <w:rPr>
          <w:rFonts w:ascii="Arial" w:cs="Arial" w:eastAsia="Arial" w:hAnsi="Arial"/>
          <w:color w:val="151515"/>
          <w:spacing w:val="5"/>
          <w:w w:val="99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0"/>
          <w:w w:val="69"/>
          <w:sz w:val="20"/>
          <w:szCs w:val="20"/>
        </w:rPr>
        <w:t>m</w:t>
      </w:r>
      <w:r>
        <w:rPr>
          <w:rFonts w:ascii="Arial" w:cs="Arial" w:eastAsia="Arial" w:hAnsi="Arial"/>
          <w:color w:val="151515"/>
          <w:spacing w:val="3"/>
          <w:w w:val="69"/>
          <w:sz w:val="20"/>
          <w:szCs w:val="20"/>
        </w:rPr>
        <w:t>i</w:t>
      </w:r>
      <w:r>
        <w:rPr>
          <w:rFonts w:ascii="Arial" w:cs="Arial" w:eastAsia="Arial" w:hAnsi="Arial"/>
          <w:color w:val="151515"/>
          <w:spacing w:val="0"/>
          <w:w w:val="99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27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&amp;</w:t>
      </w:r>
      <w:r>
        <w:rPr>
          <w:rFonts w:ascii="Arial" w:cs="Arial" w:eastAsia="Arial" w:hAnsi="Arial"/>
          <w:color w:val="151515"/>
          <w:spacing w:val="3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-4"/>
          <w:w w:val="100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-3"/>
          <w:w w:val="100"/>
          <w:sz w:val="20"/>
          <w:szCs w:val="20"/>
        </w:rPr>
        <w:t>d</w:t>
      </w:r>
      <w:r>
        <w:rPr>
          <w:rFonts w:ascii="Arial" w:cs="Arial" w:eastAsia="Arial" w:hAnsi="Arial"/>
          <w:color w:val="151515"/>
          <w:spacing w:val="-3"/>
          <w:w w:val="100"/>
          <w:sz w:val="20"/>
          <w:szCs w:val="20"/>
        </w:rPr>
        <w:t>d</w:t>
      </w:r>
      <w:r>
        <w:rPr>
          <w:rFonts w:ascii="Arial" w:cs="Arial" w:eastAsia="Arial" w:hAnsi="Arial"/>
          <w:color w:val="151515"/>
          <w:spacing w:val="-2"/>
          <w:w w:val="100"/>
          <w:sz w:val="20"/>
          <w:szCs w:val="20"/>
        </w:rPr>
        <w:t>r</w:t>
      </w:r>
      <w:r>
        <w:rPr>
          <w:rFonts w:ascii="Arial" w:cs="Arial" w:eastAsia="Arial" w:hAnsi="Arial"/>
          <w:color w:val="151515"/>
          <w:spacing w:val="-2"/>
          <w:w w:val="100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-2"/>
          <w:w w:val="100"/>
          <w:sz w:val="20"/>
          <w:szCs w:val="20"/>
        </w:rPr>
        <w:t>s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s</w:t>
      </w:r>
      <w:r>
        <w:rPr>
          <w:rFonts w:ascii="Arial" w:cs="Arial" w:eastAsia="Arial" w:hAnsi="Arial"/>
          <w:color w:val="151515"/>
          <w:spacing w:val="38"/>
          <w:w w:val="100"/>
          <w:sz w:val="20"/>
          <w:szCs w:val="20"/>
        </w:rPr>
        <w:t> </w:t>
      </w:r>
      <w:r>
        <w:rPr>
          <w:rFonts w:ascii="Arial" w:cs="Arial" w:eastAsia="Arial" w:hAnsi="Arial"/>
          <w:i/>
          <w:color w:val="151515"/>
          <w:spacing w:val="0"/>
          <w:w w:val="70"/>
          <w:sz w:val="26"/>
          <w:szCs w:val="26"/>
        </w:rPr>
        <w:t>o</w:t>
      </w:r>
      <w:r>
        <w:rPr>
          <w:rFonts w:ascii="Arial" w:cs="Arial" w:eastAsia="Arial" w:hAnsi="Arial"/>
          <w:i/>
          <w:color w:val="151515"/>
          <w:spacing w:val="0"/>
          <w:w w:val="101"/>
          <w:sz w:val="26"/>
          <w:szCs w:val="26"/>
        </w:rPr>
        <w:t>f</w:t>
      </w:r>
      <w:r>
        <w:rPr>
          <w:rFonts w:ascii="Arial" w:cs="Arial" w:eastAsia="Arial" w:hAnsi="Arial"/>
          <w:i/>
          <w:color w:val="151515"/>
          <w:spacing w:val="-10"/>
          <w:w w:val="100"/>
          <w:sz w:val="26"/>
          <w:szCs w:val="26"/>
        </w:rPr>
        <w:t> </w:t>
      </w:r>
      <w:r>
        <w:rPr>
          <w:rFonts w:ascii="Arial" w:cs="Arial" w:eastAsia="Arial" w:hAnsi="Arial"/>
          <w:color w:val="151515"/>
          <w:spacing w:val="3"/>
          <w:w w:val="100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h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48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010101"/>
          <w:spacing w:val="0"/>
          <w:w w:val="78"/>
          <w:sz w:val="20"/>
          <w:szCs w:val="20"/>
        </w:rPr>
        <w:t>I</w:t>
      </w:r>
      <w:r>
        <w:rPr>
          <w:rFonts w:ascii="Arial" w:cs="Arial" w:eastAsia="Arial" w:hAnsi="Arial"/>
          <w:color w:val="151515"/>
          <w:spacing w:val="0"/>
          <w:w w:val="101"/>
          <w:sz w:val="20"/>
          <w:szCs w:val="20"/>
        </w:rPr>
        <w:t>m</w:t>
      </w:r>
      <w:r>
        <w:rPr>
          <w:rFonts w:ascii="Arial" w:cs="Arial" w:eastAsia="Arial" w:hAnsi="Arial"/>
          <w:color w:val="151515"/>
          <w:spacing w:val="-2"/>
          <w:w w:val="96"/>
          <w:sz w:val="20"/>
          <w:szCs w:val="20"/>
        </w:rPr>
        <w:t>m</w:t>
      </w:r>
      <w:r>
        <w:rPr>
          <w:rFonts w:ascii="Arial" w:cs="Arial" w:eastAsia="Arial" w:hAnsi="Arial"/>
          <w:color w:val="151515"/>
          <w:spacing w:val="-1"/>
          <w:w w:val="100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0"/>
          <w:w w:val="104"/>
          <w:sz w:val="20"/>
          <w:szCs w:val="20"/>
        </w:rPr>
        <w:t>d</w:t>
      </w:r>
      <w:r>
        <w:rPr>
          <w:rFonts w:ascii="Arial" w:cs="Arial" w:eastAsia="Arial" w:hAnsi="Arial"/>
          <w:color w:val="151515"/>
          <w:spacing w:val="0"/>
          <w:w w:val="109"/>
          <w:sz w:val="20"/>
          <w:szCs w:val="20"/>
        </w:rPr>
        <w:t>i</w:t>
      </w:r>
      <w:r>
        <w:rPr>
          <w:rFonts w:ascii="Arial" w:cs="Arial" w:eastAsia="Arial" w:hAnsi="Arial"/>
          <w:color w:val="151515"/>
          <w:spacing w:val="-1"/>
          <w:w w:val="100"/>
          <w:sz w:val="20"/>
          <w:szCs w:val="20"/>
        </w:rPr>
        <w:t>a</w:t>
      </w:r>
      <w:r>
        <w:rPr>
          <w:rFonts w:ascii="Arial" w:cs="Arial" w:eastAsia="Arial" w:hAnsi="Arial"/>
          <w:color w:val="2D2D2D"/>
          <w:spacing w:val="0"/>
          <w:w w:val="122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0"/>
          <w:w w:val="91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-3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8"/>
          <w:w w:val="116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7"/>
          <w:w w:val="101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2"/>
          <w:w w:val="126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3"/>
          <w:w w:val="110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3"/>
          <w:w w:val="129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4"/>
          <w:w w:val="122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0"/>
          <w:w w:val="73"/>
          <w:sz w:val="18"/>
          <w:szCs w:val="18"/>
        </w:rPr>
        <w:t>: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0"/>
          <w:w w:val="600"/>
          <w:sz w:val="18"/>
          <w:szCs w:val="18"/>
        </w:rPr>
        <w:t>•</w:t>
      </w:r>
      <w:r>
        <w:rPr>
          <w:rFonts w:ascii="Arial" w:cs="Arial" w:eastAsia="Arial" w:hAnsi="Arial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left"/>
        <w:spacing w:before="94"/>
        <w:ind w:left="602"/>
      </w:pPr>
      <w:r>
        <w:rPr>
          <w:rFonts w:ascii="Times New Roman" w:cs="Times New Roman" w:eastAsia="Times New Roman" w:hAnsi="Times New Roman"/>
          <w:color w:val="2D2D2D"/>
          <w:spacing w:val="-2"/>
          <w:w w:val="100"/>
          <w:sz w:val="22"/>
          <w:szCs w:val="22"/>
        </w:rPr>
        <w:t>(</w:t>
      </w:r>
      <w:r>
        <w:rPr>
          <w:rFonts w:ascii="Times New Roman" w:cs="Times New Roman" w:eastAsia="Times New Roman" w:hAnsi="Times New Roman"/>
          <w:color w:val="151515"/>
          <w:spacing w:val="-4"/>
          <w:w w:val="100"/>
          <w:sz w:val="22"/>
          <w:szCs w:val="22"/>
        </w:rPr>
        <w:t>b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sz w:val="22"/>
          <w:szCs w:val="22"/>
        </w:rPr>
        <w:t>)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sz w:val="22"/>
          <w:szCs w:val="22"/>
        </w:rPr>
        <w:t>      </w:t>
      </w:r>
      <w:r>
        <w:rPr>
          <w:rFonts w:ascii="Times New Roman" w:cs="Times New Roman" w:eastAsia="Times New Roman" w:hAnsi="Times New Roman"/>
          <w:color w:val="151515"/>
          <w:spacing w:val="37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151515"/>
          <w:spacing w:val="6"/>
          <w:w w:val="105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4"/>
          <w:w w:val="105"/>
          <w:sz w:val="18"/>
          <w:szCs w:val="18"/>
        </w:rPr>
        <w:t>s</w:t>
      </w:r>
      <w:r>
        <w:rPr>
          <w:rFonts w:ascii="Arial" w:cs="Arial" w:eastAsia="Arial" w:hAnsi="Arial"/>
          <w:color w:val="2D2D2D"/>
          <w:spacing w:val="2"/>
          <w:w w:val="105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6"/>
          <w:w w:val="105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0"/>
          <w:w w:val="105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32"/>
          <w:w w:val="105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7"/>
          <w:w w:val="91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6"/>
          <w:w w:val="114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5"/>
          <w:w w:val="101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3"/>
          <w:w w:val="138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0"/>
          <w:w w:val="101"/>
          <w:sz w:val="18"/>
          <w:szCs w:val="18"/>
        </w:rPr>
        <w:t>ry</w:t>
      </w:r>
      <w:r>
        <w:rPr>
          <w:rFonts w:ascii="Arial" w:cs="Arial" w:eastAsia="Arial" w:hAnsi="Arial"/>
          <w:color w:val="151515"/>
          <w:spacing w:val="2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3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2"/>
          <w:w w:val="64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8"/>
          <w:w w:val="110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8"/>
          <w:w w:val="107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d</w:t>
      </w:r>
      <w:r>
        <w:rPr>
          <w:rFonts w:ascii="Arial" w:cs="Arial" w:eastAsia="Arial" w:hAnsi="Arial"/>
          <w:color w:val="2D2D2D"/>
          <w:spacing w:val="2"/>
          <w:w w:val="115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3"/>
          <w:w w:val="119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0"/>
          <w:w w:val="105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18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151515"/>
          <w:spacing w:val="-4"/>
          <w:w w:val="91"/>
          <w:sz w:val="22"/>
          <w:szCs w:val="22"/>
        </w:rPr>
        <w:t>R</w:t>
      </w:r>
      <w:r>
        <w:rPr>
          <w:rFonts w:ascii="Times New Roman" w:cs="Times New Roman" w:eastAsia="Times New Roman" w:hAnsi="Times New Roman"/>
          <w:color w:val="151515"/>
          <w:spacing w:val="-4"/>
          <w:w w:val="112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color w:val="9C9C9C"/>
          <w:spacing w:val="-4"/>
          <w:w w:val="11"/>
          <w:sz w:val="22"/>
          <w:szCs w:val="22"/>
        </w:rPr>
        <w:t>m</w:t>
      </w:r>
      <w:r>
        <w:rPr>
          <w:rFonts w:ascii="Times New Roman" w:cs="Times New Roman" w:eastAsia="Times New Roman" w:hAnsi="Times New Roman"/>
          <w:color w:val="151515"/>
          <w:spacing w:val="-7"/>
          <w:w w:val="351"/>
          <w:sz w:val="22"/>
          <w:szCs w:val="22"/>
        </w:rPr>
        <w:t>i</w:t>
      </w:r>
      <w:r>
        <w:rPr>
          <w:rFonts w:ascii="Times New Roman" w:cs="Times New Roman" w:eastAsia="Times New Roman" w:hAnsi="Times New Roman"/>
          <w:color w:val="151515"/>
          <w:spacing w:val="0"/>
          <w:w w:val="106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color w:val="151515"/>
          <w:spacing w:val="-4"/>
          <w:w w:val="106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color w:val="151515"/>
          <w:spacing w:val="-4"/>
          <w:w w:val="117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color w:val="151515"/>
          <w:spacing w:val="-2"/>
          <w:w w:val="101"/>
          <w:sz w:val="22"/>
          <w:szCs w:val="22"/>
        </w:rPr>
        <w:t>r</w:t>
      </w:r>
      <w:r>
        <w:rPr>
          <w:rFonts w:ascii="Times New Roman" w:cs="Times New Roman" w:eastAsia="Times New Roman" w:hAnsi="Times New Roman"/>
          <w:color w:val="2D2D2D"/>
          <w:spacing w:val="0"/>
          <w:w w:val="65"/>
          <w:sz w:val="22"/>
          <w:szCs w:val="22"/>
        </w:rPr>
        <w:t>:</w:t>
      </w:r>
      <w:r>
        <w:rPr>
          <w:rFonts w:ascii="Times New Roman" w:cs="Times New Roman" w:eastAsia="Times New Roman" w:hAnsi="Times New Roman"/>
          <w:color w:val="2D2D2D"/>
          <w:spacing w:val="1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151515"/>
          <w:spacing w:val="0"/>
          <w:w w:val="600"/>
          <w:sz w:val="22"/>
          <w:szCs w:val="22"/>
        </w:rPr>
        <w:t>_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rPr>
          <w:sz w:val="14"/>
          <w:szCs w:val="14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ind w:left="602"/>
      </w:pPr>
      <w:r>
        <w:rPr>
          <w:rFonts w:ascii="Arial" w:cs="Arial" w:eastAsia="Arial" w:hAnsi="Arial"/>
          <w:color w:val="151515"/>
          <w:spacing w:val="0"/>
          <w:w w:val="93"/>
          <w:sz w:val="20"/>
          <w:szCs w:val="20"/>
        </w:rPr>
        <w:t>(</w:t>
      </w:r>
      <w:r>
        <w:rPr>
          <w:rFonts w:ascii="Arial" w:cs="Arial" w:eastAsia="Arial" w:hAnsi="Arial"/>
          <w:color w:val="151515"/>
          <w:spacing w:val="0"/>
          <w:w w:val="93"/>
          <w:sz w:val="20"/>
          <w:szCs w:val="20"/>
        </w:rPr>
        <w:t>c</w:t>
      </w:r>
      <w:r>
        <w:rPr>
          <w:rFonts w:ascii="Arial" w:cs="Arial" w:eastAsia="Arial" w:hAnsi="Arial"/>
          <w:color w:val="151515"/>
          <w:spacing w:val="0"/>
          <w:w w:val="93"/>
          <w:sz w:val="20"/>
          <w:szCs w:val="20"/>
        </w:rPr>
        <w:t>)</w:t>
      </w:r>
      <w:r>
        <w:rPr>
          <w:rFonts w:ascii="Arial" w:cs="Arial" w:eastAsia="Arial" w:hAnsi="Arial"/>
          <w:color w:val="151515"/>
          <w:spacing w:val="0"/>
          <w:w w:val="93"/>
          <w:sz w:val="20"/>
          <w:szCs w:val="20"/>
        </w:rPr>
        <w:t>       </w:t>
      </w:r>
      <w:r>
        <w:rPr>
          <w:rFonts w:ascii="Arial" w:cs="Arial" w:eastAsia="Arial" w:hAnsi="Arial"/>
          <w:color w:val="151515"/>
          <w:spacing w:val="29"/>
          <w:w w:val="93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0"/>
          <w:w w:val="94"/>
          <w:sz w:val="20"/>
          <w:szCs w:val="20"/>
        </w:rPr>
        <w:t>S</w:t>
      </w:r>
      <w:r>
        <w:rPr>
          <w:rFonts w:ascii="Arial" w:cs="Arial" w:eastAsia="Arial" w:hAnsi="Arial"/>
          <w:color w:val="151515"/>
          <w:spacing w:val="0"/>
          <w:w w:val="122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0"/>
          <w:w w:val="95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-1"/>
          <w:w w:val="131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0"/>
          <w:w w:val="95"/>
          <w:sz w:val="20"/>
          <w:szCs w:val="20"/>
        </w:rPr>
        <w:t>u</w:t>
      </w:r>
      <w:r>
        <w:rPr>
          <w:rFonts w:ascii="Arial" w:cs="Arial" w:eastAsia="Arial" w:hAnsi="Arial"/>
          <w:color w:val="151515"/>
          <w:spacing w:val="0"/>
          <w:w w:val="96"/>
          <w:sz w:val="20"/>
          <w:szCs w:val="20"/>
        </w:rPr>
        <w:t>s</w:t>
      </w:r>
      <w:r>
        <w:rPr>
          <w:rFonts w:ascii="Arial" w:cs="Arial" w:eastAsia="Arial" w:hAnsi="Arial"/>
          <w:color w:val="151515"/>
          <w:spacing w:val="21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5"/>
          <w:w w:val="96"/>
          <w:sz w:val="18"/>
          <w:szCs w:val="18"/>
        </w:rPr>
        <w:t>o</w:t>
      </w:r>
      <w:r>
        <w:rPr>
          <w:rFonts w:ascii="Arial" w:cs="Arial" w:eastAsia="Arial" w:hAnsi="Arial"/>
          <w:color w:val="2D2D2D"/>
          <w:spacing w:val="0"/>
          <w:w w:val="138"/>
          <w:sz w:val="18"/>
          <w:szCs w:val="18"/>
        </w:rPr>
        <w:t>f</w:t>
      </w:r>
      <w:r>
        <w:rPr>
          <w:rFonts w:ascii="Arial" w:cs="Arial" w:eastAsia="Arial" w:hAnsi="Arial"/>
          <w:color w:val="2D2D2D"/>
          <w:spacing w:val="21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2"/>
          <w:w w:val="82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8"/>
          <w:w w:val="107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7"/>
          <w:w w:val="101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2"/>
          <w:w w:val="115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3"/>
          <w:w w:val="138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0"/>
          <w:w w:val="96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9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1"/>
          <w:w w:val="87"/>
          <w:sz w:val="20"/>
          <w:szCs w:val="20"/>
        </w:rPr>
        <w:t>R</w:t>
      </w:r>
      <w:r>
        <w:rPr>
          <w:rFonts w:ascii="Arial" w:cs="Arial" w:eastAsia="Arial" w:hAnsi="Arial"/>
          <w:color w:val="151515"/>
          <w:spacing w:val="-1"/>
          <w:w w:val="109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-2"/>
          <w:w w:val="96"/>
          <w:sz w:val="20"/>
          <w:szCs w:val="20"/>
        </w:rPr>
        <w:t>m</w:t>
      </w:r>
      <w:r>
        <w:rPr>
          <w:rFonts w:ascii="Arial" w:cs="Arial" w:eastAsia="Arial" w:hAnsi="Arial"/>
          <w:color w:val="2D2D2D"/>
          <w:spacing w:val="0"/>
          <w:w w:val="109"/>
          <w:sz w:val="20"/>
          <w:szCs w:val="20"/>
        </w:rPr>
        <w:t>i</w:t>
      </w:r>
      <w:r>
        <w:rPr>
          <w:rFonts w:ascii="Arial" w:cs="Arial" w:eastAsia="Arial" w:hAnsi="Arial"/>
          <w:color w:val="151515"/>
          <w:spacing w:val="0"/>
          <w:w w:val="113"/>
          <w:sz w:val="20"/>
          <w:szCs w:val="20"/>
        </w:rPr>
        <w:t>tt</w:t>
      </w:r>
      <w:r>
        <w:rPr>
          <w:rFonts w:ascii="Arial" w:cs="Arial" w:eastAsia="Arial" w:hAnsi="Arial"/>
          <w:color w:val="151515"/>
          <w:spacing w:val="-1"/>
          <w:w w:val="109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0"/>
          <w:w w:val="101"/>
          <w:sz w:val="20"/>
          <w:szCs w:val="20"/>
        </w:rPr>
        <w:t>r</w:t>
      </w:r>
      <w:r>
        <w:rPr>
          <w:rFonts w:ascii="Arial" w:cs="Arial" w:eastAsia="Arial" w:hAnsi="Arial"/>
          <w:color w:val="444444"/>
          <w:spacing w:val="0"/>
          <w:w w:val="70"/>
          <w:sz w:val="20"/>
          <w:szCs w:val="20"/>
        </w:rPr>
        <w:t>:</w:t>
      </w:r>
      <w:r>
        <w:rPr>
          <w:rFonts w:ascii="Arial" w:cs="Arial" w:eastAsia="Arial" w:hAnsi="Arial"/>
          <w:color w:val="444444"/>
          <w:spacing w:val="0"/>
          <w:w w:val="100"/>
          <w:sz w:val="20"/>
          <w:szCs w:val="20"/>
        </w:rPr>
        <w:t>                       </w:t>
      </w:r>
      <w:r>
        <w:rPr>
          <w:rFonts w:ascii="Arial" w:cs="Arial" w:eastAsia="Arial" w:hAnsi="Arial"/>
          <w:color w:val="444444"/>
          <w:spacing w:val="-20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C1C1C1"/>
          <w:spacing w:val="0"/>
          <w:w w:val="20"/>
          <w:sz w:val="20"/>
          <w:szCs w:val="20"/>
        </w:rPr>
        <w:t>·</w:t>
      </w:r>
      <w:r>
        <w:rPr>
          <w:rFonts w:ascii="Arial" w:cs="Arial" w:eastAsia="Arial" w:hAnsi="Arial"/>
          <w:color w:val="C1C1C1"/>
          <w:spacing w:val="0"/>
          <w:w w:val="20"/>
          <w:sz w:val="20"/>
          <w:szCs w:val="20"/>
        </w:rPr>
        <w:t>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cs="Arial" w:eastAsia="Arial" w:hAnsi="Arial"/>
          <w:color w:val="C1C1C1"/>
          <w:spacing w:val="2"/>
          <w:w w:val="20"/>
          <w:sz w:val="20"/>
          <w:szCs w:val="20"/>
        </w:rPr>
        <w:t> </w:t>
      </w:r>
      <w:r>
        <w:rPr>
          <w:rFonts w:ascii="Arial" w:cs="Arial" w:eastAsia="Arial" w:hAnsi="Arial"/>
          <w:color w:val="9C9C9C"/>
          <w:spacing w:val="0"/>
          <w:w w:val="20"/>
          <w:sz w:val="20"/>
          <w:szCs w:val="20"/>
        </w:rPr>
        <w:t>"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rFonts w:ascii="Courier New" w:cs="Courier New" w:eastAsia="Courier New" w:hAnsi="Courier New"/>
          <w:sz w:val="10"/>
          <w:szCs w:val="10"/>
        </w:rPr>
        <w:jc w:val="center"/>
        <w:spacing w:before="66" w:line="100" w:lineRule="exact"/>
        <w:ind w:left="3452" w:right="3662"/>
      </w:pPr>
      <w:r>
        <w:rPr>
          <w:rFonts w:ascii="Courier New" w:cs="Courier New" w:eastAsia="Courier New" w:hAnsi="Courier New"/>
          <w:color w:val="C1C1C1"/>
          <w:spacing w:val="0"/>
          <w:w w:val="16"/>
          <w:sz w:val="10"/>
          <w:szCs w:val="10"/>
        </w:rPr>
        <w:t>'</w:t>
      </w:r>
      <w:r>
        <w:rPr>
          <w:rFonts w:ascii="Courier New" w:cs="Courier New" w:eastAsia="Courier New" w:hAnsi="Courier New"/>
          <w:color w:val="C1C1C1"/>
          <w:spacing w:val="0"/>
          <w:w w:val="16"/>
          <w:sz w:val="10"/>
          <w:szCs w:val="10"/>
        </w:rPr>
        <w:t>                                                                                                                        </w:t>
      </w:r>
      <w:r>
        <w:rPr>
          <w:rFonts w:ascii="Courier New" w:cs="Courier New" w:eastAsia="Courier New" w:hAnsi="Courier New"/>
          <w:color w:val="C1C1C1"/>
          <w:spacing w:val="9"/>
          <w:w w:val="16"/>
          <w:sz w:val="10"/>
          <w:szCs w:val="10"/>
        </w:rPr>
        <w:t> </w:t>
      </w:r>
      <w:r>
        <w:rPr>
          <w:rFonts w:ascii="Courier New" w:cs="Courier New" w:eastAsia="Courier New" w:hAnsi="Courier New"/>
          <w:color w:val="9C9C9C"/>
          <w:spacing w:val="0"/>
          <w:w w:val="30"/>
          <w:sz w:val="6"/>
          <w:szCs w:val="6"/>
        </w:rPr>
        <w:t>'</w:t>
      </w:r>
      <w:r>
        <w:rPr>
          <w:rFonts w:ascii="Courier New" w:cs="Courier New" w:eastAsia="Courier New" w:hAnsi="Courier New"/>
          <w:color w:val="9C9C9C"/>
          <w:spacing w:val="0"/>
          <w:w w:val="30"/>
          <w:sz w:val="6"/>
          <w:szCs w:val="6"/>
        </w:rPr>
        <w:t>                                                                                                                    </w:t>
      </w:r>
      <w:r>
        <w:rPr>
          <w:rFonts w:ascii="Courier New" w:cs="Courier New" w:eastAsia="Courier New" w:hAnsi="Courier New"/>
          <w:color w:val="9C9C9C"/>
          <w:spacing w:val="2"/>
          <w:w w:val="30"/>
          <w:sz w:val="6"/>
          <w:szCs w:val="6"/>
        </w:rPr>
        <w:t> </w:t>
      </w:r>
      <w:r>
        <w:rPr>
          <w:rFonts w:ascii="Courier New" w:cs="Courier New" w:eastAsia="Courier New" w:hAnsi="Courier New"/>
          <w:color w:val="878787"/>
          <w:spacing w:val="0"/>
          <w:w w:val="30"/>
          <w:sz w:val="10"/>
          <w:szCs w:val="10"/>
        </w:rPr>
        <w:t>.</w:t>
      </w:r>
      <w:r>
        <w:rPr>
          <w:rFonts w:ascii="Courier New" w:cs="Courier New" w:eastAsia="Courier New" w:hAnsi="Courier New"/>
          <w:color w:val="000000"/>
          <w:spacing w:val="0"/>
          <w:w w:val="100"/>
          <w:sz w:val="10"/>
          <w:szCs w:val="10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spacing w:line="180" w:lineRule="exact"/>
        <w:ind w:left="1265"/>
      </w:pPr>
      <w:r>
        <w:rPr>
          <w:rFonts w:ascii="Arial" w:cs="Arial" w:eastAsia="Arial" w:hAnsi="Arial"/>
          <w:color w:val="151515"/>
          <w:spacing w:val="3"/>
          <w:w w:val="99"/>
          <w:sz w:val="18"/>
          <w:szCs w:val="18"/>
        </w:rPr>
        <w:t>(</w:t>
      </w:r>
      <w:r>
        <w:rPr>
          <w:rFonts w:ascii="Arial" w:cs="Arial" w:eastAsia="Arial" w:hAnsi="Arial"/>
          <w:color w:val="151515"/>
          <w:spacing w:val="6"/>
          <w:w w:val="106"/>
          <w:sz w:val="18"/>
          <w:szCs w:val="18"/>
        </w:rPr>
        <w:t>U</w:t>
      </w:r>
      <w:r>
        <w:rPr>
          <w:rFonts w:ascii="Arial" w:cs="Arial" w:eastAsia="Arial" w:hAnsi="Arial"/>
          <w:color w:val="2D2D2D"/>
          <w:spacing w:val="2"/>
          <w:w w:val="103"/>
          <w:sz w:val="18"/>
          <w:szCs w:val="18"/>
        </w:rPr>
        <w:t>l</w:t>
      </w:r>
      <w:r>
        <w:rPr>
          <w:rFonts w:ascii="Arial" w:cs="Arial" w:eastAsia="Arial" w:hAnsi="Arial"/>
          <w:color w:val="151515"/>
          <w:spacing w:val="3"/>
          <w:w w:val="138"/>
          <w:sz w:val="18"/>
          <w:szCs w:val="18"/>
        </w:rPr>
        <w:t>t</w:t>
      </w:r>
      <w:r>
        <w:rPr>
          <w:rFonts w:ascii="Arial" w:cs="Arial" w:eastAsia="Arial" w:hAnsi="Arial"/>
          <w:color w:val="444444"/>
          <w:spacing w:val="2"/>
          <w:w w:val="92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8"/>
          <w:w w:val="107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3"/>
          <w:w w:val="129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0"/>
          <w:w w:val="96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18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99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5"/>
          <w:w w:val="101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3"/>
          <w:w w:val="129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3"/>
          <w:w w:val="115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96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2"/>
          <w:w w:val="138"/>
          <w:sz w:val="18"/>
          <w:szCs w:val="18"/>
        </w:rPr>
        <w:t>l</w:t>
      </w:r>
      <w:r>
        <w:rPr>
          <w:rFonts w:ascii="Arial" w:cs="Arial" w:eastAsia="Arial" w:hAnsi="Arial"/>
          <w:color w:val="151515"/>
          <w:spacing w:val="2"/>
          <w:w w:val="126"/>
          <w:sz w:val="18"/>
          <w:szCs w:val="18"/>
        </w:rPr>
        <w:t>l</w:t>
      </w:r>
      <w:r>
        <w:rPr>
          <w:rFonts w:ascii="Arial" w:cs="Arial" w:eastAsia="Arial" w:hAnsi="Arial"/>
          <w:color w:val="151515"/>
          <w:spacing w:val="2"/>
          <w:w w:val="126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1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0"/>
          <w:w w:val="101"/>
          <w:sz w:val="18"/>
          <w:szCs w:val="18"/>
        </w:rPr>
        <w:t>g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9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P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010101"/>
          <w:spacing w:val="4"/>
          <w:w w:val="10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8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2"/>
          <w:w w:val="105"/>
          <w:sz w:val="18"/>
          <w:szCs w:val="18"/>
        </w:rPr>
        <w:t>(</w:t>
      </w:r>
      <w:r>
        <w:rPr>
          <w:rFonts w:ascii="Arial" w:cs="Arial" w:eastAsia="Arial" w:hAnsi="Arial"/>
          <w:color w:val="151515"/>
          <w:spacing w:val="7"/>
          <w:w w:val="105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7"/>
          <w:w w:val="105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6"/>
          <w:w w:val="105"/>
          <w:sz w:val="18"/>
          <w:szCs w:val="18"/>
        </w:rPr>
        <w:t>P</w:t>
      </w:r>
      <w:r>
        <w:rPr>
          <w:rFonts w:ascii="Arial" w:cs="Arial" w:eastAsia="Arial" w:hAnsi="Arial"/>
          <w:color w:val="151515"/>
          <w:spacing w:val="3"/>
          <w:w w:val="105"/>
          <w:sz w:val="18"/>
          <w:szCs w:val="18"/>
        </w:rPr>
        <w:t>)</w:t>
      </w:r>
      <w:r>
        <w:rPr>
          <w:rFonts w:ascii="Arial" w:cs="Arial" w:eastAsia="Arial" w:hAnsi="Arial"/>
          <w:color w:val="151515"/>
          <w:spacing w:val="0"/>
          <w:w w:val="105"/>
          <w:sz w:val="18"/>
          <w:szCs w:val="18"/>
        </w:rPr>
        <w:t>/</w:t>
      </w:r>
      <w:r>
        <w:rPr>
          <w:rFonts w:ascii="Arial" w:cs="Arial" w:eastAsia="Arial" w:hAnsi="Arial"/>
          <w:color w:val="151515"/>
          <w:spacing w:val="25"/>
          <w:w w:val="105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H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32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101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4"/>
          <w:w w:val="147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3"/>
          <w:w w:val="110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2"/>
          <w:w w:val="103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7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64"/>
          <w:sz w:val="18"/>
          <w:szCs w:val="18"/>
        </w:rPr>
        <w:t>,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3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95"/>
          <w:sz w:val="18"/>
          <w:szCs w:val="18"/>
        </w:rPr>
        <w:t>B</w:t>
      </w:r>
      <w:r>
        <w:rPr>
          <w:rFonts w:ascii="Arial" w:cs="Arial" w:eastAsia="Arial" w:hAnsi="Arial"/>
          <w:color w:val="151515"/>
          <w:spacing w:val="3"/>
          <w:w w:val="115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01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0"/>
          <w:w w:val="107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6"/>
          <w:w w:val="114"/>
          <w:sz w:val="18"/>
          <w:szCs w:val="18"/>
        </w:rPr>
        <w:t>h</w:t>
      </w:r>
      <w:r>
        <w:rPr>
          <w:rFonts w:ascii="Arial" w:cs="Arial" w:eastAsia="Arial" w:hAnsi="Arial"/>
          <w:color w:val="2D2D2D"/>
          <w:spacing w:val="0"/>
          <w:w w:val="82"/>
          <w:sz w:val="18"/>
          <w:szCs w:val="18"/>
        </w:rPr>
        <w:t>,</w:t>
      </w:r>
      <w:r>
        <w:rPr>
          <w:rFonts w:ascii="Arial" w:cs="Arial" w:eastAsia="Arial" w:hAnsi="Arial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3" w:line="160" w:lineRule="exact"/>
      </w:pPr>
      <w:r>
        <w:rPr>
          <w:sz w:val="16"/>
          <w:szCs w:val="16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spacing w:line="200" w:lineRule="exact"/>
        <w:ind w:left="1241"/>
      </w:pPr>
      <w:r>
        <w:rPr>
          <w:rFonts w:ascii="Arial" w:cs="Arial" w:eastAsia="Arial" w:hAnsi="Arial"/>
          <w:color w:val="151515"/>
          <w:spacing w:val="6"/>
          <w:w w:val="115"/>
          <w:position w:val="-1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5"/>
          <w:w w:val="105"/>
          <w:position w:val="-1"/>
          <w:sz w:val="18"/>
          <w:szCs w:val="18"/>
        </w:rPr>
        <w:t>g</w:t>
      </w:r>
      <w:r>
        <w:rPr>
          <w:rFonts w:ascii="Arial" w:cs="Arial" w:eastAsia="Arial" w:hAnsi="Arial"/>
          <w:color w:val="151515"/>
          <w:spacing w:val="5"/>
          <w:w w:val="110"/>
          <w:position w:val="-1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1"/>
          <w:position w:val="-1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4"/>
          <w:w w:val="147"/>
          <w:position w:val="-1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0"/>
          <w:w w:val="55"/>
          <w:position w:val="-1"/>
          <w:sz w:val="18"/>
          <w:szCs w:val="18"/>
        </w:rPr>
        <w:t>,</w:t>
      </w:r>
      <w:r>
        <w:rPr>
          <w:rFonts w:ascii="Arial" w:cs="Arial" w:eastAsia="Arial" w:hAnsi="Arial"/>
          <w:color w:val="151515"/>
          <w:spacing w:val="0"/>
          <w:w w:val="100"/>
          <w:position w:val="-1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17"/>
          <w:w w:val="100"/>
          <w:position w:val="-1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107"/>
          <w:position w:val="-1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5"/>
          <w:w w:val="105"/>
          <w:position w:val="-1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5"/>
          <w:w w:val="105"/>
          <w:position w:val="-1"/>
          <w:sz w:val="18"/>
          <w:szCs w:val="18"/>
        </w:rPr>
        <w:t>b</w:t>
      </w:r>
      <w:r>
        <w:rPr>
          <w:rFonts w:ascii="Arial" w:cs="Arial" w:eastAsia="Arial" w:hAnsi="Arial"/>
          <w:color w:val="151515"/>
          <w:spacing w:val="5"/>
          <w:w w:val="117"/>
          <w:position w:val="-1"/>
          <w:sz w:val="18"/>
          <w:szCs w:val="18"/>
        </w:rPr>
        <w:t>s</w:t>
      </w:r>
      <w:r>
        <w:rPr>
          <w:rFonts w:ascii="Arial" w:cs="Arial" w:eastAsia="Arial" w:hAnsi="Arial"/>
          <w:color w:val="2D2D2D"/>
          <w:spacing w:val="2"/>
          <w:w w:val="103"/>
          <w:position w:val="-1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5"/>
          <w:position w:val="-1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2"/>
          <w:w w:val="126"/>
          <w:position w:val="-1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5"/>
          <w:position w:val="-1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0"/>
          <w:w w:val="113"/>
          <w:position w:val="-1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8"/>
          <w:w w:val="113"/>
          <w:position w:val="-1"/>
          <w:sz w:val="18"/>
          <w:szCs w:val="18"/>
        </w:rPr>
        <w:t>y</w:t>
      </w:r>
      <w:r>
        <w:rPr>
          <w:rFonts w:ascii="Arial" w:cs="Arial" w:eastAsia="Arial" w:hAnsi="Arial"/>
          <w:color w:val="2D2D2D"/>
          <w:spacing w:val="0"/>
          <w:w w:val="73"/>
          <w:position w:val="-1"/>
          <w:sz w:val="18"/>
          <w:szCs w:val="18"/>
        </w:rPr>
        <w:t>,</w:t>
      </w:r>
      <w:r>
        <w:rPr>
          <w:rFonts w:ascii="Arial" w:cs="Arial" w:eastAsia="Arial" w:hAnsi="Arial"/>
          <w:color w:val="2D2D2D"/>
          <w:spacing w:val="0"/>
          <w:w w:val="100"/>
          <w:position w:val="-1"/>
          <w:sz w:val="18"/>
          <w:szCs w:val="18"/>
        </w:rPr>
        <w:t> </w:t>
      </w:r>
      <w:r>
        <w:rPr>
          <w:rFonts w:ascii="Arial" w:cs="Arial" w:eastAsia="Arial" w:hAnsi="Arial"/>
          <w:color w:val="2D2D2D"/>
          <w:spacing w:val="-16"/>
          <w:w w:val="100"/>
          <w:position w:val="-1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111"/>
          <w:position w:val="-1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4"/>
          <w:w w:val="102"/>
          <w:position w:val="-1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5"/>
          <w:w w:val="112"/>
          <w:position w:val="-1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5"/>
          <w:w w:val="105"/>
          <w:position w:val="-1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5"/>
          <w:w w:val="112"/>
          <w:position w:val="-1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2"/>
          <w:w w:val="115"/>
          <w:position w:val="-1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5"/>
          <w:position w:val="-1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3"/>
          <w:w w:val="129"/>
          <w:position w:val="-1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5"/>
          <w:w w:val="105"/>
          <w:position w:val="-1"/>
          <w:sz w:val="18"/>
          <w:szCs w:val="18"/>
        </w:rPr>
        <w:t>e</w:t>
      </w:r>
      <w:r>
        <w:rPr>
          <w:rFonts w:ascii="Arial" w:cs="Arial" w:eastAsia="Arial" w:hAnsi="Arial"/>
          <w:color w:val="6D6D6D"/>
          <w:spacing w:val="0"/>
          <w:w w:val="73"/>
          <w:position w:val="-1"/>
          <w:sz w:val="18"/>
          <w:szCs w:val="18"/>
        </w:rPr>
        <w:t>,</w:t>
      </w:r>
      <w:r>
        <w:rPr>
          <w:rFonts w:ascii="Arial" w:cs="Arial" w:eastAsia="Arial" w:hAnsi="Arial"/>
          <w:color w:val="6D6D6D"/>
          <w:spacing w:val="0"/>
          <w:w w:val="100"/>
          <w:position w:val="-1"/>
          <w:sz w:val="18"/>
          <w:szCs w:val="18"/>
        </w:rPr>
        <w:t> </w:t>
      </w:r>
      <w:r>
        <w:rPr>
          <w:rFonts w:ascii="Arial" w:cs="Arial" w:eastAsia="Arial" w:hAnsi="Arial"/>
          <w:color w:val="6D6D6D"/>
          <w:spacing w:val="-2"/>
          <w:w w:val="100"/>
          <w:position w:val="-1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2"/>
          <w:w w:val="82"/>
          <w:position w:val="-1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1"/>
          <w:position w:val="-1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6"/>
          <w:w w:val="114"/>
          <w:position w:val="-1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2"/>
          <w:w w:val="115"/>
          <w:position w:val="-1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12"/>
          <w:position w:val="-1"/>
          <w:sz w:val="18"/>
          <w:szCs w:val="18"/>
        </w:rPr>
        <w:t>v</w:t>
      </w:r>
      <w:r>
        <w:rPr>
          <w:rFonts w:ascii="Arial" w:cs="Arial" w:eastAsia="Arial" w:hAnsi="Arial"/>
          <w:color w:val="151515"/>
          <w:spacing w:val="2"/>
          <w:w w:val="103"/>
          <w:position w:val="-1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6"/>
          <w:w w:val="114"/>
          <w:position w:val="-1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5"/>
          <w:w w:val="101"/>
          <w:position w:val="-1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6"/>
          <w:w w:val="114"/>
          <w:position w:val="-1"/>
          <w:sz w:val="18"/>
          <w:szCs w:val="18"/>
        </w:rPr>
        <w:t>a</w:t>
      </w:r>
      <w:r>
        <w:rPr>
          <w:rFonts w:ascii="Arial" w:cs="Arial" w:eastAsia="Arial" w:hAnsi="Arial"/>
          <w:color w:val="010101"/>
          <w:spacing w:val="0"/>
          <w:w w:val="92"/>
          <w:position w:val="-1"/>
          <w:sz w:val="18"/>
          <w:szCs w:val="18"/>
        </w:rPr>
        <w:t>l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8"/>
          <w:szCs w:val="18"/>
        </w:rPr>
        <w:t> </w:t>
      </w:r>
      <w:r>
        <w:rPr>
          <w:rFonts w:ascii="Arial" w:cs="Arial" w:eastAsia="Arial" w:hAnsi="Arial"/>
          <w:color w:val="010101"/>
          <w:spacing w:val="-21"/>
          <w:w w:val="100"/>
          <w:position w:val="-1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91"/>
          <w:position w:val="-1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3"/>
          <w:w w:val="138"/>
          <w:position w:val="-1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5"/>
          <w:w w:val="107"/>
          <w:position w:val="-1"/>
          <w:sz w:val="18"/>
          <w:szCs w:val="18"/>
        </w:rPr>
        <w:t>c</w:t>
      </w:r>
      <w:r>
        <w:rPr>
          <w:rFonts w:ascii="Arial" w:cs="Arial" w:eastAsia="Arial" w:hAnsi="Arial"/>
          <w:color w:val="2D2D2D"/>
          <w:spacing w:val="2"/>
          <w:w w:val="101"/>
          <w:position w:val="-1"/>
          <w:sz w:val="18"/>
          <w:szCs w:val="18"/>
        </w:rPr>
        <w:t>.</w:t>
      </w:r>
      <w:r>
        <w:rPr>
          <w:rFonts w:ascii="Arial" w:cs="Arial" w:eastAsia="Arial" w:hAnsi="Arial"/>
          <w:color w:val="151515"/>
          <w:spacing w:val="0"/>
          <w:w w:val="99"/>
          <w:position w:val="-1"/>
          <w:sz w:val="18"/>
          <w:szCs w:val="18"/>
        </w:rPr>
        <w:t>)</w:t>
      </w:r>
      <w:r>
        <w:rPr>
          <w:rFonts w:ascii="Arial" w:cs="Arial" w:eastAsia="Arial" w:hAnsi="Arial"/>
          <w:color w:val="151515"/>
          <w:spacing w:val="20"/>
          <w:w w:val="100"/>
          <w:position w:val="-1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0"/>
          <w:w w:val="600"/>
          <w:position w:val="-1"/>
          <w:sz w:val="18"/>
          <w:szCs w:val="18"/>
        </w:rPr>
        <w:t>_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Arial" w:cs="Arial" w:eastAsia="Arial" w:hAnsi="Arial"/>
          <w:sz w:val="28"/>
          <w:szCs w:val="28"/>
        </w:rPr>
        <w:jc w:val="right"/>
        <w:spacing w:before="77" w:line="300" w:lineRule="exact"/>
        <w:ind w:right="1810"/>
      </w:pPr>
      <w:r>
        <w:pict>
          <v:shape filled="f" stroked="f" style="position:absolute;margin-left:156.72pt;margin-top:4.22218pt;width:88.248pt;height:4pt;mso-position-horizontal-relative:page;mso-position-vertical-relative:paragraph;z-index:-93" type="#_x0000_t202">
            <v:textbox inset="0,0,0,0">
              <w:txbxContent>
                <w:p>
                  <w:pPr>
                    <w:rPr>
                      <w:rFonts w:ascii="Courier New" w:cs="Courier New" w:eastAsia="Courier New" w:hAnsi="Courier New"/>
                      <w:sz w:val="8"/>
                      <w:szCs w:val="8"/>
                    </w:rPr>
                    <w:jc w:val="left"/>
                    <w:spacing w:line="80" w:lineRule="exact"/>
                    <w:ind w:right="-32"/>
                  </w:pPr>
                  <w:r>
                    <w:rPr>
                      <w:rFonts w:ascii="Courier New" w:cs="Courier New" w:eastAsia="Courier New" w:hAnsi="Courier New"/>
                      <w:color w:val="9C9C9C"/>
                      <w:spacing w:val="0"/>
                      <w:w w:val="57"/>
                      <w:position w:val="1"/>
                      <w:sz w:val="6"/>
                      <w:szCs w:val="6"/>
                    </w:rPr>
                    <w:t>'</w:t>
                  </w:r>
                  <w:r>
                    <w:rPr>
                      <w:rFonts w:ascii="Courier New" w:cs="Courier New" w:eastAsia="Courier New" w:hAnsi="Courier New"/>
                      <w:color w:val="9C9C9C"/>
                      <w:spacing w:val="0"/>
                      <w:w w:val="57"/>
                      <w:position w:val="1"/>
                      <w:sz w:val="6"/>
                      <w:szCs w:val="6"/>
                    </w:rPr>
                    <w:t>                                                                                  </w:t>
                  </w:r>
                  <w:r>
                    <w:rPr>
                      <w:rFonts w:ascii="Courier New" w:cs="Courier New" w:eastAsia="Courier New" w:hAnsi="Courier New"/>
                      <w:color w:val="9C9C9C"/>
                      <w:spacing w:val="14"/>
                      <w:w w:val="57"/>
                      <w:position w:val="1"/>
                      <w:sz w:val="6"/>
                      <w:szCs w:val="6"/>
                    </w:rPr>
                    <w:t> </w:t>
                  </w:r>
                  <w:r>
                    <w:rPr>
                      <w:rFonts w:ascii="Courier New" w:cs="Courier New" w:eastAsia="Courier New" w:hAnsi="Courier New"/>
                      <w:color w:val="565656"/>
                      <w:spacing w:val="0"/>
                      <w:w w:val="57"/>
                      <w:position w:val="1"/>
                      <w:sz w:val="8"/>
                      <w:szCs w:val="8"/>
                    </w:rPr>
                    <w:t>.</w:t>
                  </w:r>
                  <w:r>
                    <w:rPr>
                      <w:rFonts w:ascii="Courier New" w:cs="Courier New" w:eastAsia="Courier New" w:hAnsi="Courier New"/>
                      <w:color w:val="000000"/>
                      <w:spacing w:val="0"/>
                      <w:w w:val="100"/>
                      <w:position w:val="0"/>
                      <w:sz w:val="8"/>
                      <w:szCs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color w:val="151515"/>
          <w:spacing w:val="2"/>
          <w:w w:val="100"/>
          <w:position w:val="-3"/>
          <w:sz w:val="18"/>
          <w:szCs w:val="18"/>
        </w:rPr>
        <w:t>(</w:t>
      </w:r>
      <w:r>
        <w:rPr>
          <w:rFonts w:ascii="Arial" w:cs="Arial" w:eastAsia="Arial" w:hAnsi="Arial"/>
          <w:color w:val="151515"/>
          <w:spacing w:val="5"/>
          <w:w w:val="100"/>
          <w:position w:val="-3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0"/>
          <w:w w:val="100"/>
          <w:position w:val="-3"/>
          <w:sz w:val="18"/>
          <w:szCs w:val="18"/>
        </w:rPr>
        <w:t>)</w:t>
      </w:r>
      <w:r>
        <w:rPr>
          <w:rFonts w:ascii="Arial" w:cs="Arial" w:eastAsia="Arial" w:hAnsi="Arial"/>
          <w:color w:val="151515"/>
          <w:spacing w:val="0"/>
          <w:w w:val="100"/>
          <w:position w:val="-3"/>
          <w:sz w:val="18"/>
          <w:szCs w:val="18"/>
        </w:rPr>
        <w:t>       </w:t>
      </w:r>
      <w:r>
        <w:rPr>
          <w:rFonts w:ascii="Arial" w:cs="Arial" w:eastAsia="Arial" w:hAnsi="Arial"/>
          <w:color w:val="151515"/>
          <w:spacing w:val="45"/>
          <w:w w:val="100"/>
          <w:position w:val="-3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7"/>
          <w:w w:val="100"/>
          <w:position w:val="-3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00"/>
          <w:position w:val="-3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7"/>
          <w:w w:val="100"/>
          <w:position w:val="-3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0"/>
          <w:w w:val="100"/>
          <w:position w:val="-3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37"/>
          <w:w w:val="100"/>
          <w:position w:val="-3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96"/>
          <w:position w:val="-3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0"/>
          <w:w w:val="138"/>
          <w:position w:val="-3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21"/>
          <w:w w:val="100"/>
          <w:position w:val="-3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7"/>
          <w:w w:val="91"/>
          <w:position w:val="-3"/>
          <w:sz w:val="18"/>
          <w:szCs w:val="18"/>
        </w:rPr>
        <w:t>U</w:t>
      </w:r>
      <w:r>
        <w:rPr>
          <w:rFonts w:ascii="Arial" w:cs="Arial" w:eastAsia="Arial" w:hAnsi="Arial"/>
          <w:color w:val="2D2D2D"/>
          <w:spacing w:val="-7"/>
          <w:w w:val="161"/>
          <w:position w:val="-3"/>
          <w:sz w:val="18"/>
          <w:szCs w:val="18"/>
        </w:rPr>
        <w:t>l</w:t>
      </w:r>
      <w:r>
        <w:rPr>
          <w:rFonts w:ascii="Arial" w:cs="Arial" w:eastAsia="Arial" w:hAnsi="Arial"/>
          <w:color w:val="2D2D2D"/>
          <w:spacing w:val="0"/>
          <w:w w:val="117"/>
          <w:position w:val="-3"/>
          <w:sz w:val="18"/>
          <w:szCs w:val="18"/>
        </w:rPr>
        <w:t>t</w:t>
      </w:r>
      <w:r>
        <w:rPr>
          <w:rFonts w:ascii="Arial" w:cs="Arial" w:eastAsia="Arial" w:hAnsi="Arial"/>
          <w:color w:val="2D2D2D"/>
          <w:spacing w:val="5"/>
          <w:w w:val="117"/>
          <w:position w:val="-3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7"/>
          <w:w w:val="104"/>
          <w:position w:val="-3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5"/>
          <w:w w:val="105"/>
          <w:position w:val="-3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3"/>
          <w:w w:val="129"/>
          <w:position w:val="-3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0"/>
          <w:w w:val="101"/>
          <w:position w:val="-3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position w:val="-3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23"/>
          <w:w w:val="100"/>
          <w:position w:val="-3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95"/>
          <w:position w:val="-3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6"/>
          <w:w w:val="114"/>
          <w:position w:val="-3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5"/>
          <w:w w:val="96"/>
          <w:position w:val="-3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4"/>
          <w:w w:val="147"/>
          <w:position w:val="-3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3"/>
          <w:w w:val="107"/>
          <w:position w:val="-3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05"/>
          <w:position w:val="-3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2"/>
          <w:w w:val="115"/>
          <w:position w:val="-3"/>
          <w:sz w:val="18"/>
          <w:szCs w:val="18"/>
        </w:rPr>
        <w:t>l</w:t>
      </w:r>
      <w:r>
        <w:rPr>
          <w:rFonts w:ascii="Arial" w:cs="Arial" w:eastAsia="Arial" w:hAnsi="Arial"/>
          <w:color w:val="151515"/>
          <w:spacing w:val="2"/>
          <w:w w:val="103"/>
          <w:position w:val="-3"/>
          <w:sz w:val="18"/>
          <w:szCs w:val="18"/>
        </w:rPr>
        <w:t>l</w:t>
      </w:r>
      <w:r>
        <w:rPr>
          <w:rFonts w:ascii="Arial" w:cs="Arial" w:eastAsia="Arial" w:hAnsi="Arial"/>
          <w:color w:val="878787"/>
          <w:spacing w:val="2"/>
          <w:w w:val="103"/>
          <w:position w:val="-3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6"/>
          <w:w w:val="114"/>
          <w:position w:val="-3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0"/>
          <w:w w:val="101"/>
          <w:position w:val="-3"/>
          <w:sz w:val="18"/>
          <w:szCs w:val="18"/>
        </w:rPr>
        <w:t>g</w:t>
      </w:r>
      <w:r>
        <w:rPr>
          <w:rFonts w:ascii="Arial" w:cs="Arial" w:eastAsia="Arial" w:hAnsi="Arial"/>
          <w:color w:val="151515"/>
          <w:spacing w:val="0"/>
          <w:w w:val="100"/>
          <w:position w:val="-3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4"/>
          <w:w w:val="100"/>
          <w:position w:val="-3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3"/>
          <w:w w:val="100"/>
          <w:position w:val="-3"/>
          <w:sz w:val="20"/>
          <w:szCs w:val="20"/>
        </w:rPr>
        <w:t>P</w:t>
      </w:r>
      <w:r>
        <w:rPr>
          <w:rFonts w:ascii="Arial" w:cs="Arial" w:eastAsia="Arial" w:hAnsi="Arial"/>
          <w:color w:val="151515"/>
          <w:spacing w:val="-3"/>
          <w:w w:val="100"/>
          <w:position w:val="-3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-2"/>
          <w:w w:val="100"/>
          <w:position w:val="-3"/>
          <w:sz w:val="20"/>
          <w:szCs w:val="20"/>
        </w:rPr>
        <w:t>r</w:t>
      </w:r>
      <w:r>
        <w:rPr>
          <w:rFonts w:ascii="Arial" w:cs="Arial" w:eastAsia="Arial" w:hAnsi="Arial"/>
          <w:color w:val="151515"/>
          <w:spacing w:val="-3"/>
          <w:w w:val="100"/>
          <w:position w:val="-3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-3"/>
          <w:w w:val="100"/>
          <w:position w:val="-3"/>
          <w:sz w:val="20"/>
          <w:szCs w:val="20"/>
        </w:rPr>
        <w:t>n</w:t>
      </w:r>
      <w:r>
        <w:rPr>
          <w:rFonts w:ascii="Arial" w:cs="Arial" w:eastAsia="Arial" w:hAnsi="Arial"/>
          <w:color w:val="151515"/>
          <w:spacing w:val="0"/>
          <w:w w:val="100"/>
          <w:position w:val="-3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27"/>
          <w:w w:val="100"/>
          <w:position w:val="-3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2"/>
          <w:w w:val="92"/>
          <w:position w:val="-3"/>
          <w:sz w:val="18"/>
          <w:szCs w:val="18"/>
        </w:rPr>
        <w:t>(</w:t>
      </w:r>
      <w:r>
        <w:rPr>
          <w:rFonts w:ascii="Arial" w:cs="Arial" w:eastAsia="Arial" w:hAnsi="Arial"/>
          <w:color w:val="151515"/>
          <w:spacing w:val="7"/>
          <w:w w:val="102"/>
          <w:position w:val="-3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7"/>
          <w:w w:val="109"/>
          <w:position w:val="-3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6"/>
          <w:w w:val="103"/>
          <w:position w:val="-3"/>
          <w:sz w:val="18"/>
          <w:szCs w:val="18"/>
        </w:rPr>
        <w:t>P</w:t>
      </w:r>
      <w:r>
        <w:rPr>
          <w:rFonts w:ascii="Arial" w:cs="Arial" w:eastAsia="Arial" w:hAnsi="Arial"/>
          <w:color w:val="151515"/>
          <w:spacing w:val="3"/>
          <w:w w:val="115"/>
          <w:position w:val="-3"/>
          <w:sz w:val="18"/>
          <w:szCs w:val="18"/>
        </w:rPr>
        <w:t>)</w:t>
      </w:r>
      <w:r>
        <w:rPr>
          <w:rFonts w:ascii="Arial" w:cs="Arial" w:eastAsia="Arial" w:hAnsi="Arial"/>
          <w:color w:val="2D2D2D"/>
          <w:spacing w:val="0"/>
          <w:w w:val="82"/>
          <w:position w:val="-3"/>
          <w:sz w:val="18"/>
          <w:szCs w:val="18"/>
        </w:rPr>
        <w:t>:</w:t>
      </w:r>
      <w:r>
        <w:rPr>
          <w:rFonts w:ascii="Arial" w:cs="Arial" w:eastAsia="Arial" w:hAnsi="Arial"/>
          <w:color w:val="2D2D2D"/>
          <w:spacing w:val="0"/>
          <w:w w:val="100"/>
          <w:position w:val="-3"/>
          <w:sz w:val="18"/>
          <w:szCs w:val="18"/>
        </w:rPr>
        <w:t>                                                 </w:t>
      </w:r>
      <w:r>
        <w:rPr>
          <w:rFonts w:ascii="Arial" w:cs="Arial" w:eastAsia="Arial" w:hAnsi="Arial"/>
          <w:color w:val="2D2D2D"/>
          <w:spacing w:val="10"/>
          <w:w w:val="100"/>
          <w:position w:val="-3"/>
          <w:sz w:val="18"/>
          <w:szCs w:val="18"/>
        </w:rPr>
        <w:t> </w:t>
      </w:r>
      <w:r>
        <w:rPr>
          <w:rFonts w:ascii="Arial" w:cs="Arial" w:eastAsia="Arial" w:hAnsi="Arial"/>
          <w:color w:val="878787"/>
          <w:spacing w:val="0"/>
          <w:w w:val="18"/>
          <w:position w:val="-2"/>
          <w:sz w:val="28"/>
          <w:szCs w:val="28"/>
        </w:rPr>
        <w:t>.</w:t>
      </w:r>
      <w:r>
        <w:rPr>
          <w:rFonts w:ascii="Arial" w:cs="Arial" w:eastAsia="Arial" w:hAnsi="Arial"/>
          <w:color w:val="878787"/>
          <w:spacing w:val="0"/>
          <w:w w:val="18"/>
          <w:position w:val="-2"/>
          <w:sz w:val="28"/>
          <w:szCs w:val="28"/>
        </w:rPr>
        <w:t>       </w:t>
      </w:r>
      <w:r>
        <w:rPr>
          <w:rFonts w:ascii="Arial" w:cs="Arial" w:eastAsia="Arial" w:hAnsi="Arial"/>
          <w:color w:val="878787"/>
          <w:spacing w:val="4"/>
          <w:w w:val="18"/>
          <w:position w:val="-2"/>
          <w:sz w:val="28"/>
          <w:szCs w:val="28"/>
        </w:rPr>
        <w:t> </w:t>
      </w:r>
      <w:r>
        <w:rPr>
          <w:rFonts w:ascii="Arial" w:cs="Arial" w:eastAsia="Arial" w:hAnsi="Arial"/>
          <w:color w:val="878787"/>
          <w:spacing w:val="0"/>
          <w:w w:val="18"/>
          <w:position w:val="-2"/>
          <w:sz w:val="28"/>
          <w:szCs w:val="28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8"/>
          <w:szCs w:val="8"/>
        </w:rPr>
        <w:jc w:val="right"/>
        <w:spacing w:line="60" w:lineRule="exact"/>
        <w:ind w:right="1810"/>
      </w:pPr>
      <w:r>
        <w:rPr>
          <w:rFonts w:ascii="Times New Roman" w:cs="Times New Roman" w:eastAsia="Times New Roman" w:hAnsi="Times New Roman"/>
          <w:color w:val="9C9C9C"/>
          <w:spacing w:val="0"/>
          <w:w w:val="51"/>
          <w:sz w:val="8"/>
          <w:szCs w:val="8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8"/>
          <w:szCs w:val="8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79" w:line="434" w:lineRule="auto"/>
        <w:ind w:firstLine="667" w:left="593" w:right="1270"/>
      </w:pPr>
      <w:r>
        <w:rPr>
          <w:rFonts w:ascii="Arial" w:cs="Arial" w:eastAsia="Arial" w:hAnsi="Arial"/>
          <w:color w:val="151515"/>
          <w:spacing w:val="2"/>
          <w:w w:val="92"/>
          <w:sz w:val="18"/>
          <w:szCs w:val="18"/>
        </w:rPr>
        <w:t>j</w:t>
      </w:r>
      <w:r>
        <w:rPr>
          <w:rFonts w:ascii="Arial" w:cs="Arial" w:eastAsia="Arial" w:hAnsi="Arial"/>
          <w:color w:val="151515"/>
          <w:spacing w:val="5"/>
          <w:w w:val="202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8"/>
          <w:w w:val="437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0"/>
          <w:w w:val="119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1"/>
          <w:w w:val="119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4"/>
          <w:w w:val="122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01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1"/>
          <w:sz w:val="18"/>
          <w:szCs w:val="18"/>
        </w:rPr>
        <w:t>n</w:t>
      </w:r>
      <w:r>
        <w:rPr>
          <w:rFonts w:ascii="Arial" w:cs="Arial" w:eastAsia="Arial" w:hAnsi="Arial"/>
          <w:color w:val="2D2D2D"/>
          <w:spacing w:val="4"/>
          <w:w w:val="156"/>
          <w:sz w:val="18"/>
          <w:szCs w:val="18"/>
        </w:rPr>
        <w:t>t</w:t>
      </w:r>
      <w:r>
        <w:rPr>
          <w:rFonts w:ascii="Arial" w:cs="Arial" w:eastAsia="Arial" w:hAnsi="Arial"/>
          <w:color w:val="6D6D6D"/>
          <w:spacing w:val="2"/>
          <w:w w:val="64"/>
          <w:sz w:val="18"/>
          <w:szCs w:val="18"/>
        </w:rPr>
        <w:t>.</w:t>
      </w:r>
      <w:r>
        <w:rPr>
          <w:rFonts w:ascii="Arial" w:cs="Arial" w:eastAsia="Arial" w:hAnsi="Arial"/>
          <w:color w:val="151515"/>
          <w:spacing w:val="7"/>
          <w:w w:val="285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0"/>
          <w:w w:val="26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2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2"/>
          <w:w w:val="92"/>
          <w:sz w:val="18"/>
          <w:szCs w:val="18"/>
        </w:rPr>
        <w:t>(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0"/>
          <w:w w:val="191"/>
          <w:sz w:val="18"/>
          <w:szCs w:val="18"/>
        </w:rPr>
        <w:t>)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13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0"/>
          <w:w w:val="600"/>
          <w:sz w:val="18"/>
          <w:szCs w:val="18"/>
        </w:rPr>
        <w:t>_</w:t>
      </w:r>
      <w:r>
        <w:rPr>
          <w:rFonts w:ascii="Arial" w:cs="Arial" w:eastAsia="Arial" w:hAnsi="Arial"/>
          <w:color w:val="151515"/>
          <w:spacing w:val="0"/>
          <w:w w:val="600"/>
          <w:sz w:val="18"/>
          <w:szCs w:val="18"/>
        </w:rPr>
        <w:t> </w:t>
      </w:r>
      <w:r>
        <w:rPr>
          <w:rFonts w:ascii="Arial" w:cs="Arial" w:eastAsia="Arial" w:hAnsi="Arial"/>
          <w:color w:val="2D2D2D"/>
          <w:spacing w:val="2"/>
          <w:w w:val="100"/>
          <w:sz w:val="18"/>
          <w:szCs w:val="18"/>
        </w:rPr>
        <w:t>(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)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      </w:t>
      </w:r>
      <w:r>
        <w:rPr>
          <w:rFonts w:ascii="Arial" w:cs="Arial" w:eastAsia="Arial" w:hAnsi="Arial"/>
          <w:color w:val="151515"/>
          <w:spacing w:val="4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7"/>
          <w:w w:val="10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2"/>
          <w:w w:val="100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24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105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6"/>
          <w:w w:val="105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3"/>
          <w:w w:val="105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3"/>
          <w:w w:val="105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0"/>
          <w:w w:val="105"/>
          <w:sz w:val="18"/>
          <w:szCs w:val="18"/>
        </w:rPr>
        <w:t>y</w:t>
      </w:r>
      <w:r>
        <w:rPr>
          <w:rFonts w:ascii="Arial" w:cs="Arial" w:eastAsia="Arial" w:hAnsi="Arial"/>
          <w:color w:val="151515"/>
          <w:spacing w:val="11"/>
          <w:w w:val="105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4"/>
          <w:w w:val="116"/>
          <w:sz w:val="20"/>
          <w:szCs w:val="20"/>
        </w:rPr>
        <w:t>o</w:t>
      </w:r>
      <w:r>
        <w:rPr>
          <w:rFonts w:ascii="Arial" w:cs="Arial" w:eastAsia="Arial" w:hAnsi="Arial"/>
          <w:color w:val="151515"/>
          <w:spacing w:val="0"/>
          <w:w w:val="135"/>
          <w:sz w:val="20"/>
          <w:szCs w:val="20"/>
        </w:rPr>
        <w:t>f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180" w:lineRule="exact"/>
        <w:ind w:left="1260"/>
      </w:pPr>
      <w:r>
        <w:rPr>
          <w:rFonts w:ascii="Arial" w:cs="Arial" w:eastAsia="Arial" w:hAnsi="Arial"/>
          <w:color w:val="151515"/>
          <w:spacing w:val="6"/>
          <w:w w:val="88"/>
          <w:position w:val="1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2"/>
          <w:w w:val="126"/>
          <w:position w:val="1"/>
          <w:sz w:val="18"/>
          <w:szCs w:val="18"/>
        </w:rPr>
        <w:t>l</w:t>
      </w:r>
      <w:r>
        <w:rPr>
          <w:rFonts w:ascii="Arial" w:cs="Arial" w:eastAsia="Arial" w:hAnsi="Arial"/>
          <w:color w:val="151515"/>
          <w:spacing w:val="3"/>
          <w:w w:val="129"/>
          <w:position w:val="1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2"/>
          <w:w w:val="115"/>
          <w:position w:val="1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7"/>
          <w:w w:val="104"/>
          <w:position w:val="1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5"/>
          <w:w w:val="101"/>
          <w:position w:val="1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3"/>
          <w:w w:val="129"/>
          <w:position w:val="1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0"/>
          <w:w w:val="123"/>
          <w:position w:val="1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-5"/>
          <w:w w:val="100"/>
          <w:position w:val="1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0"/>
          <w:w w:val="100"/>
          <w:position w:val="1"/>
          <w:sz w:val="20"/>
          <w:szCs w:val="20"/>
        </w:rPr>
        <w:t>C</w:t>
      </w:r>
      <w:r>
        <w:rPr>
          <w:rFonts w:ascii="Arial" w:cs="Arial" w:eastAsia="Arial" w:hAnsi="Arial"/>
          <w:color w:val="151515"/>
          <w:spacing w:val="-1"/>
          <w:w w:val="113"/>
          <w:position w:val="1"/>
          <w:sz w:val="20"/>
          <w:szCs w:val="20"/>
        </w:rPr>
        <w:t>o</w:t>
      </w:r>
      <w:r>
        <w:rPr>
          <w:rFonts w:ascii="Arial" w:cs="Arial" w:eastAsia="Arial" w:hAnsi="Arial"/>
          <w:color w:val="151515"/>
          <w:spacing w:val="-1"/>
          <w:w w:val="87"/>
          <w:position w:val="1"/>
          <w:sz w:val="20"/>
          <w:szCs w:val="20"/>
        </w:rPr>
        <w:t>n</w:t>
      </w:r>
      <w:r>
        <w:rPr>
          <w:rFonts w:ascii="Arial" w:cs="Arial" w:eastAsia="Arial" w:hAnsi="Arial"/>
          <w:color w:val="151515"/>
          <w:spacing w:val="0"/>
          <w:w w:val="122"/>
          <w:position w:val="1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0"/>
          <w:w w:val="116"/>
          <w:position w:val="1"/>
          <w:sz w:val="20"/>
          <w:szCs w:val="20"/>
        </w:rPr>
        <w:t>r</w:t>
      </w:r>
      <w:r>
        <w:rPr>
          <w:rFonts w:ascii="Arial" w:cs="Arial" w:eastAsia="Arial" w:hAnsi="Arial"/>
          <w:color w:val="151515"/>
          <w:spacing w:val="-1"/>
          <w:w w:val="100"/>
          <w:position w:val="1"/>
          <w:sz w:val="20"/>
          <w:szCs w:val="20"/>
        </w:rPr>
        <w:t>o</w:t>
      </w:r>
      <w:r>
        <w:rPr>
          <w:rFonts w:ascii="Arial" w:cs="Arial" w:eastAsia="Arial" w:hAnsi="Arial"/>
          <w:color w:val="151515"/>
          <w:spacing w:val="0"/>
          <w:w w:val="109"/>
          <w:position w:val="1"/>
          <w:sz w:val="20"/>
          <w:szCs w:val="20"/>
        </w:rPr>
        <w:t>l</w:t>
      </w:r>
      <w:r>
        <w:rPr>
          <w:rFonts w:ascii="Arial" w:cs="Arial" w:eastAsia="Arial" w:hAnsi="Arial"/>
          <w:color w:val="151515"/>
          <w:spacing w:val="0"/>
          <w:w w:val="120"/>
          <w:position w:val="1"/>
          <w:sz w:val="20"/>
          <w:szCs w:val="20"/>
        </w:rPr>
        <w:t>l</w:t>
      </w:r>
      <w:r>
        <w:rPr>
          <w:rFonts w:ascii="Arial" w:cs="Arial" w:eastAsia="Arial" w:hAnsi="Arial"/>
          <w:color w:val="2D2D2D"/>
          <w:spacing w:val="0"/>
          <w:w w:val="109"/>
          <w:position w:val="1"/>
          <w:sz w:val="20"/>
          <w:szCs w:val="20"/>
        </w:rPr>
        <w:t>i</w:t>
      </w:r>
      <w:r>
        <w:rPr>
          <w:rFonts w:ascii="Arial" w:cs="Arial" w:eastAsia="Arial" w:hAnsi="Arial"/>
          <w:color w:val="151515"/>
          <w:spacing w:val="0"/>
          <w:w w:val="104"/>
          <w:position w:val="1"/>
          <w:sz w:val="20"/>
          <w:szCs w:val="20"/>
        </w:rPr>
        <w:t>n</w:t>
      </w:r>
      <w:r>
        <w:rPr>
          <w:rFonts w:ascii="Arial" w:cs="Arial" w:eastAsia="Arial" w:hAnsi="Arial"/>
          <w:color w:val="151515"/>
          <w:spacing w:val="0"/>
          <w:w w:val="130"/>
          <w:position w:val="1"/>
          <w:sz w:val="20"/>
          <w:szCs w:val="20"/>
        </w:rPr>
        <w:t>g</w:t>
      </w:r>
      <w:r>
        <w:rPr>
          <w:rFonts w:ascii="Arial" w:cs="Arial" w:eastAsia="Arial" w:hAnsi="Arial"/>
          <w:color w:val="151515"/>
          <w:spacing w:val="-22"/>
          <w:w w:val="100"/>
          <w:position w:val="1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0"/>
          <w:w w:val="100"/>
          <w:position w:val="1"/>
          <w:sz w:val="20"/>
          <w:szCs w:val="20"/>
        </w:rPr>
        <w:t>P</w:t>
      </w:r>
      <w:r>
        <w:rPr>
          <w:rFonts w:ascii="Arial" w:cs="Arial" w:eastAsia="Arial" w:hAnsi="Arial"/>
          <w:color w:val="151515"/>
          <w:spacing w:val="-1"/>
          <w:w w:val="100"/>
          <w:position w:val="1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0"/>
          <w:w w:val="100"/>
          <w:position w:val="1"/>
          <w:sz w:val="20"/>
          <w:szCs w:val="20"/>
        </w:rPr>
        <w:t>r</w:t>
      </w:r>
      <w:r>
        <w:rPr>
          <w:rFonts w:ascii="Arial" w:cs="Arial" w:eastAsia="Arial" w:hAnsi="Arial"/>
          <w:color w:val="151515"/>
          <w:spacing w:val="-1"/>
          <w:w w:val="100"/>
          <w:position w:val="1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-1"/>
          <w:w w:val="100"/>
          <w:position w:val="1"/>
          <w:sz w:val="20"/>
          <w:szCs w:val="20"/>
        </w:rPr>
        <w:t>n</w:t>
      </w:r>
      <w:r>
        <w:rPr>
          <w:rFonts w:ascii="Arial" w:cs="Arial" w:eastAsia="Arial" w:hAnsi="Arial"/>
          <w:color w:val="151515"/>
          <w:spacing w:val="0"/>
          <w:w w:val="100"/>
          <w:position w:val="1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11"/>
          <w:w w:val="100"/>
          <w:position w:val="1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0"/>
          <w:w w:val="116"/>
          <w:position w:val="1"/>
          <w:sz w:val="20"/>
          <w:szCs w:val="20"/>
        </w:rPr>
        <w:t>(</w:t>
      </w:r>
      <w:r>
        <w:rPr>
          <w:rFonts w:ascii="Arial" w:cs="Arial" w:eastAsia="Arial" w:hAnsi="Arial"/>
          <w:color w:val="151515"/>
          <w:spacing w:val="-1"/>
          <w:w w:val="94"/>
          <w:position w:val="1"/>
          <w:sz w:val="20"/>
          <w:szCs w:val="20"/>
        </w:rPr>
        <w:t>U</w:t>
      </w:r>
      <w:r>
        <w:rPr>
          <w:rFonts w:ascii="Arial" w:cs="Arial" w:eastAsia="Arial" w:hAnsi="Arial"/>
          <w:color w:val="151515"/>
          <w:spacing w:val="-1"/>
          <w:w w:val="104"/>
          <w:position w:val="1"/>
          <w:sz w:val="20"/>
          <w:szCs w:val="20"/>
        </w:rPr>
        <w:t>C</w:t>
      </w:r>
      <w:r>
        <w:rPr>
          <w:rFonts w:ascii="Arial" w:cs="Arial" w:eastAsia="Arial" w:hAnsi="Arial"/>
          <w:color w:val="151515"/>
          <w:spacing w:val="0"/>
          <w:w w:val="291"/>
          <w:position w:val="1"/>
          <w:sz w:val="20"/>
          <w:szCs w:val="20"/>
        </w:rPr>
        <w:t>)</w:t>
      </w:r>
      <w:r>
        <w:rPr>
          <w:rFonts w:ascii="Arial" w:cs="Arial" w:eastAsia="Arial" w:hAnsi="Arial"/>
          <w:color w:val="151515"/>
          <w:spacing w:val="10"/>
          <w:w w:val="100"/>
          <w:position w:val="1"/>
          <w:sz w:val="20"/>
          <w:szCs w:val="20"/>
        </w:rPr>
        <w:t> </w:t>
      </w:r>
      <w:r>
        <w:rPr>
          <w:rFonts w:ascii="Arial" w:cs="Arial" w:eastAsia="Arial" w:hAnsi="Arial"/>
          <w:color w:val="2D2D2D"/>
          <w:spacing w:val="0"/>
          <w:w w:val="600"/>
          <w:position w:val="1"/>
          <w:sz w:val="20"/>
          <w:szCs w:val="20"/>
        </w:rPr>
        <w:t>_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="140" w:lineRule="exact"/>
      </w:pPr>
      <w:r>
        <w:rPr>
          <w:sz w:val="15"/>
          <w:szCs w:val="15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247"/>
      </w:pPr>
      <w:r>
        <w:rPr>
          <w:rFonts w:ascii="Arial" w:cs="Arial" w:eastAsia="Arial" w:hAnsi="Arial"/>
          <w:color w:val="151515"/>
          <w:spacing w:val="3"/>
          <w:w w:val="100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8"/>
          <w:w w:val="10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t/</w:t>
      </w:r>
      <w:r>
        <w:rPr>
          <w:rFonts w:ascii="Arial" w:cs="Arial" w:eastAsia="Arial" w:hAnsi="Arial"/>
          <w:color w:val="151515"/>
          <w:spacing w:val="9"/>
          <w:w w:val="100"/>
          <w:sz w:val="18"/>
          <w:szCs w:val="18"/>
        </w:rPr>
        <w:t>l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22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5"/>
          <w:w w:val="87"/>
          <w:sz w:val="16"/>
          <w:szCs w:val="16"/>
        </w:rPr>
        <w:t>D</w:t>
      </w:r>
      <w:r>
        <w:rPr>
          <w:rFonts w:ascii="Arial" w:cs="Arial" w:eastAsia="Arial" w:hAnsi="Arial"/>
          <w:color w:val="151515"/>
          <w:spacing w:val="0"/>
          <w:w w:val="59"/>
          <w:sz w:val="16"/>
          <w:szCs w:val="16"/>
        </w:rPr>
        <w:t>u</w:t>
      </w:r>
      <w:r>
        <w:rPr>
          <w:rFonts w:ascii="Arial" w:cs="Arial" w:eastAsia="Arial" w:hAnsi="Arial"/>
          <w:color w:val="151515"/>
          <w:spacing w:val="-4"/>
          <w:w w:val="59"/>
          <w:sz w:val="16"/>
          <w:szCs w:val="16"/>
        </w:rPr>
        <w:t>4</w:t>
      </w:r>
      <w:r>
        <w:rPr>
          <w:rFonts w:ascii="Arial" w:cs="Arial" w:eastAsia="Arial" w:hAnsi="Arial"/>
          <w:color w:val="151515"/>
          <w:spacing w:val="0"/>
          <w:w w:val="199"/>
          <w:sz w:val="16"/>
          <w:szCs w:val="16"/>
        </w:rPr>
        <w:t>f</w:t>
      </w:r>
      <w:r>
        <w:rPr>
          <w:rFonts w:ascii="Arial" w:cs="Arial" w:eastAsia="Arial" w:hAnsi="Arial"/>
          <w:color w:val="151515"/>
          <w:spacing w:val="-8"/>
          <w:w w:val="199"/>
          <w:sz w:val="16"/>
          <w:szCs w:val="16"/>
        </w:rPr>
        <w:t>[</w:t>
      </w:r>
      <w:r>
        <w:rPr>
          <w:rFonts w:ascii="Arial" w:cs="Arial" w:eastAsia="Arial" w:hAnsi="Arial"/>
          <w:color w:val="151515"/>
          <w:spacing w:val="0"/>
          <w:w w:val="100"/>
          <w:sz w:val="16"/>
          <w:szCs w:val="16"/>
        </w:rPr>
        <w:t>OS</w:t>
      </w:r>
      <w:r>
        <w:rPr>
          <w:rFonts w:ascii="Arial" w:cs="Arial" w:eastAsia="Arial" w:hAnsi="Arial"/>
          <w:color w:val="151515"/>
          <w:spacing w:val="-16"/>
          <w:w w:val="100"/>
          <w:sz w:val="16"/>
          <w:szCs w:val="16"/>
        </w:rPr>
        <w:t>&amp;</w:t>
      </w:r>
      <w:r>
        <w:rPr>
          <w:rFonts w:ascii="Arial" w:cs="Arial" w:eastAsia="Arial" w:hAnsi="Arial"/>
          <w:color w:val="151515"/>
          <w:spacing w:val="-6"/>
          <w:w w:val="123"/>
          <w:sz w:val="16"/>
          <w:szCs w:val="16"/>
        </w:rPr>
        <w:t>V</w:t>
      </w:r>
      <w:r>
        <w:rPr>
          <w:rFonts w:ascii="Arial" w:cs="Arial" w:eastAsia="Arial" w:hAnsi="Arial"/>
          <w:color w:val="444444"/>
          <w:spacing w:val="-21"/>
          <w:w w:val="34"/>
          <w:sz w:val="16"/>
          <w:szCs w:val="16"/>
        </w:rPr>
        <w:t>L</w:t>
      </w:r>
      <w:r>
        <w:rPr>
          <w:rFonts w:ascii="Arial" w:cs="Arial" w:eastAsia="Arial" w:hAnsi="Arial"/>
          <w:color w:val="151515"/>
          <w:spacing w:val="-8"/>
          <w:w w:val="176"/>
          <w:sz w:val="16"/>
          <w:szCs w:val="16"/>
        </w:rPr>
        <w:t>e</w:t>
      </w:r>
      <w:r>
        <w:rPr>
          <w:rFonts w:ascii="Arial" w:cs="Arial" w:eastAsia="Arial" w:hAnsi="Arial"/>
          <w:color w:val="151515"/>
          <w:spacing w:val="0"/>
          <w:w w:val="148"/>
          <w:sz w:val="16"/>
          <w:szCs w:val="16"/>
        </w:rPr>
        <w:t>;</w:t>
      </w:r>
      <w:r>
        <w:rPr>
          <w:rFonts w:ascii="Arial" w:cs="Arial" w:eastAsia="Arial" w:hAnsi="Arial"/>
          <w:color w:val="151515"/>
          <w:spacing w:val="0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151515"/>
          <w:spacing w:val="-10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151515"/>
          <w:spacing w:val="0"/>
          <w:w w:val="600"/>
          <w:sz w:val="16"/>
          <w:szCs w:val="16"/>
        </w:rPr>
        <w:t>•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260" w:lineRule="exact"/>
        <w:ind w:left="257"/>
      </w:pPr>
      <w:r>
        <w:rPr>
          <w:rFonts w:ascii="Arial" w:cs="Arial" w:eastAsia="Arial" w:hAnsi="Arial"/>
          <w:color w:val="151515"/>
          <w:w w:val="95"/>
          <w:sz w:val="20"/>
          <w:szCs w:val="20"/>
        </w:rPr>
        <w:t>pu</w:t>
      </w:r>
      <w:r>
        <w:rPr>
          <w:rFonts w:ascii="Arial" w:cs="Arial" w:eastAsia="Arial" w:hAnsi="Arial"/>
          <w:color w:val="151515"/>
          <w:w w:val="116"/>
          <w:sz w:val="20"/>
          <w:szCs w:val="20"/>
        </w:rPr>
        <w:t>r</w:t>
      </w:r>
      <w:r>
        <w:rPr>
          <w:rFonts w:ascii="Arial" w:cs="Arial" w:eastAsia="Arial" w:hAnsi="Arial"/>
          <w:color w:val="151515"/>
          <w:w w:val="95"/>
          <w:sz w:val="20"/>
          <w:szCs w:val="20"/>
        </w:rPr>
        <w:t>p</w:t>
      </w:r>
      <w:r>
        <w:rPr>
          <w:rFonts w:ascii="Arial" w:cs="Arial" w:eastAsia="Arial" w:hAnsi="Arial"/>
          <w:color w:val="151515"/>
          <w:w w:val="104"/>
          <w:sz w:val="20"/>
          <w:szCs w:val="20"/>
        </w:rPr>
        <w:t>o</w:t>
      </w:r>
      <w:r>
        <w:rPr>
          <w:rFonts w:ascii="Arial" w:cs="Arial" w:eastAsia="Arial" w:hAnsi="Arial"/>
          <w:color w:val="151515"/>
          <w:w w:val="101"/>
          <w:sz w:val="20"/>
          <w:szCs w:val="20"/>
        </w:rPr>
        <w:t>s</w:t>
      </w:r>
      <w:r>
        <w:rPr>
          <w:rFonts w:ascii="Arial" w:cs="Arial" w:eastAsia="Arial" w:hAnsi="Arial"/>
          <w:color w:val="151515"/>
          <w:w w:val="143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-32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4"/>
          <w:w w:val="100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49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0"/>
          <w:w w:val="94"/>
          <w:sz w:val="20"/>
          <w:szCs w:val="20"/>
        </w:rPr>
        <w:t>(</w:t>
      </w:r>
      <w:r>
        <w:rPr>
          <w:rFonts w:ascii="Arial" w:cs="Arial" w:eastAsia="Arial" w:hAnsi="Arial"/>
          <w:color w:val="151515"/>
          <w:spacing w:val="0"/>
          <w:w w:val="78"/>
          <w:sz w:val="20"/>
          <w:szCs w:val="20"/>
        </w:rPr>
        <w:t>I</w:t>
      </w:r>
      <w:r>
        <w:rPr>
          <w:rFonts w:ascii="Arial" w:cs="Arial" w:eastAsia="Arial" w:hAnsi="Arial"/>
          <w:color w:val="151515"/>
          <w:spacing w:val="-1"/>
          <w:w w:val="100"/>
          <w:sz w:val="20"/>
          <w:szCs w:val="20"/>
        </w:rPr>
        <w:t>n</w:t>
      </w:r>
      <w:r>
        <w:rPr>
          <w:rFonts w:ascii="Arial" w:cs="Arial" w:eastAsia="Arial" w:hAnsi="Arial"/>
          <w:color w:val="151515"/>
          <w:spacing w:val="0"/>
          <w:w w:val="106"/>
          <w:sz w:val="20"/>
          <w:szCs w:val="20"/>
        </w:rPr>
        <w:t>s</w:t>
      </w:r>
      <w:r>
        <w:rPr>
          <w:rFonts w:ascii="Arial" w:cs="Arial" w:eastAsia="Arial" w:hAnsi="Arial"/>
          <w:color w:val="151515"/>
          <w:spacing w:val="0"/>
          <w:w w:val="104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0"/>
          <w:w w:val="107"/>
          <w:sz w:val="20"/>
          <w:szCs w:val="20"/>
        </w:rPr>
        <w:t>rt</w:t>
      </w:r>
      <w:r>
        <w:rPr>
          <w:rFonts w:ascii="Arial" w:cs="Arial" w:eastAsia="Arial" w:hAnsi="Arial"/>
          <w:color w:val="15151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151515"/>
          <w:spacing w:val="-8"/>
          <w:w w:val="100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color w:val="2D2D2D"/>
          <w:spacing w:val="4"/>
          <w:w w:val="100"/>
          <w:sz w:val="22"/>
          <w:szCs w:val="22"/>
        </w:rPr>
        <w:t>h</w:t>
      </w:r>
      <w:r>
        <w:rPr>
          <w:rFonts w:ascii="Times New Roman" w:cs="Times New Roman" w:eastAsia="Times New Roman" w:hAnsi="Times New Roman"/>
          <w:color w:val="151515"/>
          <w:spacing w:val="0"/>
          <w:w w:val="100"/>
          <w:sz w:val="22"/>
          <w:szCs w:val="22"/>
        </w:rPr>
        <w:t>e</w:t>
      </w:r>
      <w:r>
        <w:rPr>
          <w:rFonts w:ascii="Times New Roman" w:cs="Times New Roman" w:eastAsia="Times New Roman" w:hAnsi="Times New Roman"/>
          <w:color w:val="151515"/>
          <w:spacing w:val="4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r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l</w:t>
      </w:r>
      <w:r>
        <w:rPr>
          <w:rFonts w:ascii="Arial" w:cs="Arial" w:eastAsia="Arial" w:hAnsi="Arial"/>
          <w:color w:val="151515"/>
          <w:spacing w:val="-1"/>
          <w:w w:val="100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v</w:t>
      </w:r>
      <w:r>
        <w:rPr>
          <w:rFonts w:ascii="Arial" w:cs="Arial" w:eastAsia="Arial" w:hAnsi="Arial"/>
          <w:color w:val="151515"/>
          <w:spacing w:val="-1"/>
          <w:w w:val="100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n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23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0"/>
          <w:w w:val="76"/>
          <w:sz w:val="26"/>
          <w:szCs w:val="26"/>
        </w:rPr>
        <w:t>c</w:t>
      </w:r>
      <w:r>
        <w:rPr>
          <w:rFonts w:ascii="Arial" w:cs="Arial" w:eastAsia="Arial" w:hAnsi="Arial"/>
          <w:color w:val="151515"/>
          <w:spacing w:val="-2"/>
          <w:w w:val="76"/>
          <w:sz w:val="26"/>
          <w:szCs w:val="26"/>
        </w:rPr>
        <w:t>o</w:t>
      </w:r>
      <w:r>
        <w:rPr>
          <w:rFonts w:ascii="Arial" w:cs="Arial" w:eastAsia="Arial" w:hAnsi="Arial"/>
          <w:color w:val="151515"/>
          <w:spacing w:val="-1"/>
          <w:w w:val="77"/>
          <w:sz w:val="26"/>
          <w:szCs w:val="26"/>
        </w:rPr>
        <w:t>d</w:t>
      </w:r>
      <w:r>
        <w:rPr>
          <w:rFonts w:ascii="Arial" w:cs="Arial" w:eastAsia="Arial" w:hAnsi="Arial"/>
          <w:color w:val="151515"/>
          <w:spacing w:val="0"/>
          <w:w w:val="77"/>
          <w:sz w:val="26"/>
          <w:szCs w:val="26"/>
        </w:rPr>
        <w:t>e</w:t>
      </w:r>
      <w:r>
        <w:rPr>
          <w:rFonts w:ascii="Arial" w:cs="Arial" w:eastAsia="Arial" w:hAnsi="Arial"/>
          <w:color w:val="151515"/>
          <w:spacing w:val="-35"/>
          <w:w w:val="100"/>
          <w:sz w:val="26"/>
          <w:szCs w:val="26"/>
        </w:rPr>
        <w:t> </w:t>
      </w:r>
      <w:r>
        <w:rPr>
          <w:rFonts w:ascii="Arial" w:cs="Arial" w:eastAsia="Arial" w:hAnsi="Arial"/>
          <w:color w:val="151515"/>
          <w:spacing w:val="4"/>
          <w:w w:val="175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3"/>
          <w:w w:val="107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0"/>
          <w:w w:val="95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9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0"/>
          <w:w w:val="148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-1"/>
          <w:w w:val="100"/>
          <w:sz w:val="20"/>
          <w:szCs w:val="20"/>
        </w:rPr>
        <w:t>h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21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6"/>
          <w:w w:val="95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2"/>
          <w:w w:val="137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-1"/>
          <w:w w:val="121"/>
          <w:sz w:val="20"/>
          <w:szCs w:val="20"/>
        </w:rPr>
        <w:t>G</w:t>
      </w:r>
      <w:r>
        <w:rPr>
          <w:rFonts w:ascii="Arial" w:cs="Arial" w:eastAsia="Arial" w:hAnsi="Arial"/>
          <w:color w:val="151515"/>
          <w:spacing w:val="0"/>
          <w:w w:val="95"/>
          <w:sz w:val="20"/>
          <w:szCs w:val="20"/>
        </w:rPr>
        <w:t>u</w:t>
      </w:r>
      <w:r>
        <w:rPr>
          <w:rFonts w:ascii="Arial" w:cs="Arial" w:eastAsia="Arial" w:hAnsi="Arial"/>
          <w:color w:val="151515"/>
          <w:spacing w:val="-1"/>
          <w:w w:val="131"/>
          <w:sz w:val="20"/>
          <w:szCs w:val="20"/>
        </w:rPr>
        <w:t>i</w:t>
      </w:r>
      <w:r>
        <w:rPr>
          <w:rFonts w:ascii="Arial" w:cs="Arial" w:eastAsia="Arial" w:hAnsi="Arial"/>
          <w:color w:val="151515"/>
          <w:spacing w:val="-1"/>
          <w:w w:val="100"/>
          <w:sz w:val="20"/>
          <w:szCs w:val="20"/>
        </w:rPr>
        <w:t>d</w:t>
      </w:r>
      <w:r>
        <w:rPr>
          <w:rFonts w:ascii="Arial" w:cs="Arial" w:eastAsia="Arial" w:hAnsi="Arial"/>
          <w:color w:val="151515"/>
          <w:spacing w:val="0"/>
          <w:w w:val="104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0"/>
          <w:w w:val="101"/>
          <w:sz w:val="20"/>
          <w:szCs w:val="20"/>
        </w:rPr>
        <w:t>)</w:t>
      </w:r>
      <w:r>
        <w:rPr>
          <w:rFonts w:ascii="Arial" w:cs="Arial" w:eastAsia="Arial" w:hAnsi="Arial"/>
          <w:color w:val="2D2D2D"/>
          <w:spacing w:val="0"/>
          <w:w w:val="96"/>
          <w:sz w:val="20"/>
          <w:szCs w:val="20"/>
        </w:rPr>
        <w:t>: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40"/>
          <w:szCs w:val="40"/>
        </w:rPr>
        <w:jc w:val="left"/>
        <w:spacing w:before="12" w:line="440" w:lineRule="exact"/>
        <w:ind w:left="6118"/>
      </w:pPr>
      <w:r>
        <w:rPr>
          <w:rFonts w:ascii="Arial" w:cs="Arial" w:eastAsia="Arial" w:hAnsi="Arial"/>
          <w:color w:val="2D2D2D"/>
          <w:spacing w:val="-4"/>
          <w:w w:val="229"/>
          <w:position w:val="-1"/>
          <w:sz w:val="40"/>
          <w:szCs w:val="40"/>
        </w:rPr>
        <w:t>[</w:t>
      </w:r>
      <w:r>
        <w:rPr>
          <w:rFonts w:ascii="Arial" w:cs="Arial" w:eastAsia="Arial" w:hAnsi="Arial"/>
          <w:color w:val="2D2D2D"/>
          <w:spacing w:val="-8"/>
          <w:w w:val="187"/>
          <w:position w:val="-1"/>
          <w:sz w:val="40"/>
          <w:szCs w:val="40"/>
        </w:rPr>
        <w:t>L</w:t>
      </w:r>
      <w:r>
        <w:rPr>
          <w:rFonts w:ascii="Arial" w:cs="Arial" w:eastAsia="Arial" w:hAnsi="Arial"/>
          <w:color w:val="444444"/>
          <w:spacing w:val="-6"/>
          <w:w w:val="300"/>
          <w:position w:val="-1"/>
          <w:sz w:val="40"/>
          <w:szCs w:val="40"/>
        </w:rPr>
        <w:t>I</w:t>
      </w:r>
      <w:r>
        <w:rPr>
          <w:rFonts w:ascii="Arial" w:cs="Arial" w:eastAsia="Arial" w:hAnsi="Arial"/>
          <w:color w:val="2D2D2D"/>
          <w:spacing w:val="-11"/>
          <w:w w:val="240"/>
          <w:position w:val="-1"/>
          <w:sz w:val="40"/>
          <w:szCs w:val="40"/>
        </w:rPr>
        <w:t>L</w:t>
      </w:r>
      <w:r>
        <w:rPr>
          <w:rFonts w:ascii="Arial" w:cs="Arial" w:eastAsia="Arial" w:hAnsi="Arial"/>
          <w:color w:val="151515"/>
          <w:spacing w:val="-8"/>
          <w:w w:val="198"/>
          <w:position w:val="-1"/>
          <w:sz w:val="40"/>
          <w:szCs w:val="40"/>
        </w:rPr>
        <w:t>L</w:t>
      </w:r>
      <w:r>
        <w:rPr>
          <w:rFonts w:ascii="Arial" w:cs="Arial" w:eastAsia="Arial" w:hAnsi="Arial"/>
          <w:color w:val="151515"/>
          <w:spacing w:val="-7"/>
          <w:w w:val="193"/>
          <w:position w:val="-1"/>
          <w:sz w:val="40"/>
          <w:szCs w:val="40"/>
        </w:rPr>
        <w:t>L</w:t>
      </w:r>
      <w:r>
        <w:rPr>
          <w:rFonts w:ascii="Arial" w:cs="Arial" w:eastAsia="Arial" w:hAnsi="Arial"/>
          <w:color w:val="151515"/>
          <w:spacing w:val="0"/>
          <w:w w:val="112"/>
          <w:position w:val="-1"/>
          <w:sz w:val="40"/>
          <w:szCs w:val="40"/>
        </w:rPr>
        <w:t>J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rFonts w:ascii="Arial" w:cs="Arial" w:eastAsia="Arial" w:hAnsi="Arial"/>
          <w:sz w:val="16"/>
          <w:szCs w:val="16"/>
        </w:rPr>
        <w:tabs>
          <w:tab w:pos="8560" w:val="left"/>
        </w:tabs>
        <w:jc w:val="left"/>
        <w:spacing w:line="160" w:lineRule="exact"/>
        <w:ind w:left="247"/>
      </w:pPr>
      <w:r>
        <w:rPr>
          <w:rFonts w:ascii="Arial" w:cs="Arial" w:eastAsia="Arial" w:hAnsi="Arial"/>
          <w:color w:val="151515"/>
          <w:w w:val="600"/>
          <w:sz w:val="16"/>
          <w:szCs w:val="16"/>
        </w:rPr>
        <w:t>f</w:t>
      </w:r>
      <w:r>
        <w:rPr>
          <w:rFonts w:ascii="Arial" w:cs="Arial" w:eastAsia="Arial" w:hAnsi="Arial"/>
          <w:color w:val="151515"/>
          <w:w w:val="249"/>
          <w:sz w:val="16"/>
          <w:szCs w:val="16"/>
        </w:rPr>
        <w:t>f</w:t>
      </w:r>
      <w:r>
        <w:rPr>
          <w:rFonts w:ascii="Arial" w:cs="Arial" w:eastAsia="Arial" w:hAnsi="Arial"/>
          <w:color w:val="151515"/>
          <w:w w:val="259"/>
          <w:sz w:val="16"/>
          <w:szCs w:val="16"/>
        </w:rPr>
        <w:t>!</w:t>
      </w:r>
      <w:r>
        <w:rPr>
          <w:rFonts w:ascii="Arial" w:cs="Arial" w:eastAsia="Arial" w:hAnsi="Arial"/>
          <w:color w:val="151515"/>
          <w:w w:val="249"/>
          <w:sz w:val="16"/>
          <w:szCs w:val="16"/>
        </w:rPr>
        <w:t>f</w:t>
      </w:r>
      <w:r>
        <w:rPr>
          <w:rFonts w:ascii="Arial" w:cs="Arial" w:eastAsia="Arial" w:hAnsi="Arial"/>
          <w:color w:val="151515"/>
          <w:w w:val="151"/>
          <w:sz w:val="16"/>
          <w:szCs w:val="16"/>
        </w:rPr>
        <w:t>[</w:t>
      </w:r>
      <w:r>
        <w:rPr>
          <w:rFonts w:ascii="Arial" w:cs="Arial" w:eastAsia="Arial" w:hAnsi="Arial"/>
          <w:color w:val="151515"/>
          <w:w w:val="135"/>
          <w:sz w:val="16"/>
          <w:szCs w:val="16"/>
        </w:rPr>
        <w:t>i</w:t>
      </w:r>
      <w:r>
        <w:rPr>
          <w:rFonts w:ascii="Arial" w:cs="Arial" w:eastAsia="Arial" w:hAnsi="Arial"/>
          <w:color w:val="151515"/>
          <w:w w:val="238"/>
          <w:sz w:val="16"/>
          <w:szCs w:val="16"/>
        </w:rPr>
        <w:t>f</w:t>
      </w:r>
      <w:r>
        <w:rPr>
          <w:rFonts w:ascii="Arial" w:cs="Arial" w:eastAsia="Arial" w:hAnsi="Arial"/>
          <w:color w:val="151515"/>
          <w:w w:val="324"/>
          <w:sz w:val="16"/>
          <w:szCs w:val="16"/>
        </w:rPr>
        <w:t>.</w:t>
      </w:r>
      <w:r>
        <w:rPr>
          <w:rFonts w:ascii="Arial" w:cs="Arial" w:eastAsia="Arial" w:hAnsi="Arial"/>
          <w:color w:val="151515"/>
          <w:w w:val="227"/>
          <w:sz w:val="16"/>
          <w:szCs w:val="16"/>
        </w:rPr>
        <w:t>I</w:t>
      </w:r>
      <w:r>
        <w:rPr>
          <w:rFonts w:ascii="Arial" w:cs="Arial" w:eastAsia="Arial" w:hAnsi="Arial"/>
          <w:color w:val="151515"/>
          <w:w w:val="84"/>
          <w:sz w:val="16"/>
          <w:szCs w:val="16"/>
        </w:rPr>
        <w:t>Q</w:t>
      </w:r>
      <w:r>
        <w:rPr>
          <w:rFonts w:ascii="Arial" w:cs="Arial" w:eastAsia="Arial" w:hAnsi="Arial"/>
          <w:color w:val="151515"/>
          <w:spacing w:val="19"/>
          <w:w w:val="100"/>
          <w:sz w:val="16"/>
          <w:szCs w:val="16"/>
        </w:rPr>
        <w:t> </w:t>
      </w:r>
      <w:r>
        <w:rPr>
          <w:rFonts w:ascii="Arial" w:cs="Arial" w:eastAsia="Arial" w:hAnsi="Arial"/>
          <w:color w:val="151515"/>
          <w:spacing w:val="19"/>
          <w:w w:val="180"/>
          <w:sz w:val="16"/>
          <w:szCs w:val="16"/>
        </w:rPr>
      </w:r>
      <w:r>
        <w:rPr>
          <w:rFonts w:ascii="Arial" w:cs="Arial" w:eastAsia="Arial" w:hAnsi="Arial"/>
          <w:color w:val="151515"/>
          <w:spacing w:val="0"/>
          <w:w w:val="180"/>
          <w:sz w:val="16"/>
          <w:szCs w:val="16"/>
          <w:u w:color="151515" w:val="single"/>
        </w:rPr>
        <w:t> </w:t>
      </w:r>
      <w:r>
        <w:rPr>
          <w:rFonts w:ascii="Arial" w:cs="Arial" w:eastAsia="Arial" w:hAnsi="Arial"/>
          <w:color w:val="151515"/>
          <w:spacing w:val="0"/>
          <w:w w:val="100"/>
          <w:sz w:val="16"/>
          <w:szCs w:val="16"/>
          <w:u w:color="151515" w:val="single"/>
        </w:rPr>
        <w:tab/>
      </w:r>
      <w:r>
        <w:rPr>
          <w:rFonts w:ascii="Arial" w:cs="Arial" w:eastAsia="Arial" w:hAnsi="Arial"/>
          <w:color w:val="151515"/>
          <w:spacing w:val="0"/>
          <w:w w:val="100"/>
          <w:sz w:val="16"/>
          <w:szCs w:val="16"/>
          <w:u w:color="151515" w:val="single"/>
        </w:rPr>
      </w:r>
      <w:r>
        <w:rPr>
          <w:rFonts w:ascii="Arial" w:cs="Arial" w:eastAsia="Arial" w:hAnsi="Arial"/>
          <w:color w:val="151515"/>
          <w:spacing w:val="0"/>
          <w:w w:val="100"/>
          <w:sz w:val="16"/>
          <w:szCs w:val="16"/>
        </w:rPr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spacing w:line="280" w:lineRule="exact"/>
        <w:ind w:left="1562"/>
      </w:pPr>
      <w:r>
        <w:rPr>
          <w:rFonts w:ascii="Arial" w:cs="Arial" w:eastAsia="Arial" w:hAnsi="Arial"/>
          <w:color w:val="151515"/>
          <w:spacing w:val="2"/>
          <w:w w:val="100"/>
          <w:sz w:val="18"/>
          <w:szCs w:val="18"/>
        </w:rPr>
        <w:t>(</w:t>
      </w:r>
      <w:r>
        <w:rPr>
          <w:rFonts w:ascii="Arial" w:cs="Arial" w:eastAsia="Arial" w:hAnsi="Arial"/>
          <w:color w:val="151515"/>
          <w:spacing w:val="7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7"/>
          <w:w w:val="100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-6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4"/>
          <w:w w:val="100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9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4"/>
          <w:w w:val="100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y</w:t>
      </w:r>
      <w:r>
        <w:rPr>
          <w:rFonts w:ascii="Arial" w:cs="Arial" w:eastAsia="Arial" w:hAnsi="Arial"/>
          <w:color w:val="151515"/>
          <w:spacing w:val="-9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0"/>
          <w:w w:val="65"/>
          <w:sz w:val="28"/>
          <w:szCs w:val="28"/>
        </w:rPr>
        <w:t>a</w:t>
      </w:r>
      <w:r>
        <w:rPr>
          <w:rFonts w:ascii="Arial" w:cs="Arial" w:eastAsia="Arial" w:hAnsi="Arial"/>
          <w:color w:val="151515"/>
          <w:spacing w:val="-1"/>
          <w:w w:val="65"/>
          <w:sz w:val="28"/>
          <w:szCs w:val="28"/>
        </w:rPr>
        <w:t>n</w:t>
      </w:r>
      <w:r>
        <w:rPr>
          <w:rFonts w:ascii="Arial" w:cs="Arial" w:eastAsia="Arial" w:hAnsi="Arial"/>
          <w:color w:val="151515"/>
          <w:spacing w:val="0"/>
          <w:w w:val="65"/>
          <w:sz w:val="28"/>
          <w:szCs w:val="28"/>
        </w:rPr>
        <w:t>d</w:t>
      </w:r>
      <w:r>
        <w:rPr>
          <w:rFonts w:ascii="Arial" w:cs="Arial" w:eastAsia="Arial" w:hAnsi="Arial"/>
          <w:color w:val="151515"/>
          <w:spacing w:val="6"/>
          <w:w w:val="65"/>
          <w:sz w:val="28"/>
          <w:szCs w:val="28"/>
        </w:rPr>
        <w:t> 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7"/>
          <w:w w:val="100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4"/>
          <w:w w:val="100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1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2D2D2D"/>
          <w:spacing w:val="2"/>
          <w:w w:val="88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0"/>
          <w:w w:val="88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14"/>
          <w:w w:val="88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0"/>
          <w:w w:val="52"/>
          <w:sz w:val="22"/>
          <w:szCs w:val="22"/>
        </w:rPr>
        <w:t>f</w:t>
      </w:r>
      <w:r>
        <w:rPr>
          <w:rFonts w:ascii="Arial" w:cs="Arial" w:eastAsia="Arial" w:hAnsi="Arial"/>
          <w:color w:val="151515"/>
          <w:spacing w:val="1"/>
          <w:w w:val="52"/>
          <w:sz w:val="22"/>
          <w:szCs w:val="22"/>
        </w:rPr>
        <w:t>i</w:t>
      </w:r>
      <w:r>
        <w:rPr>
          <w:rFonts w:ascii="Arial" w:cs="Arial" w:eastAsia="Arial" w:hAnsi="Arial"/>
          <w:color w:val="151515"/>
          <w:spacing w:val="0"/>
          <w:w w:val="114"/>
          <w:sz w:val="22"/>
          <w:szCs w:val="22"/>
        </w:rPr>
        <w:t>g</w:t>
      </w:r>
      <w:r>
        <w:rPr>
          <w:rFonts w:ascii="Arial" w:cs="Arial" w:eastAsia="Arial" w:hAnsi="Arial"/>
          <w:color w:val="151515"/>
          <w:spacing w:val="-1"/>
          <w:w w:val="87"/>
          <w:sz w:val="22"/>
          <w:szCs w:val="22"/>
        </w:rPr>
        <w:t>u</w:t>
      </w:r>
      <w:r>
        <w:rPr>
          <w:rFonts w:ascii="Arial" w:cs="Arial" w:eastAsia="Arial" w:hAnsi="Arial"/>
          <w:color w:val="151515"/>
          <w:spacing w:val="-20"/>
          <w:w w:val="99"/>
          <w:sz w:val="22"/>
          <w:szCs w:val="22"/>
        </w:rPr>
        <w:t>r</w:t>
      </w:r>
      <w:r>
        <w:rPr>
          <w:rFonts w:ascii="Arial" w:cs="Arial" w:eastAsia="Arial" w:hAnsi="Arial"/>
          <w:color w:val="151515"/>
          <w:spacing w:val="-1"/>
          <w:w w:val="95"/>
          <w:sz w:val="22"/>
          <w:szCs w:val="22"/>
        </w:rPr>
        <w:t>e</w:t>
      </w:r>
      <w:r>
        <w:rPr>
          <w:rFonts w:ascii="Arial" w:cs="Arial" w:eastAsia="Arial" w:hAnsi="Arial"/>
          <w:color w:val="151515"/>
          <w:spacing w:val="0"/>
          <w:w w:val="83"/>
          <w:sz w:val="22"/>
          <w:szCs w:val="22"/>
        </w:rPr>
        <w:t>s</w:t>
      </w:r>
      <w:r>
        <w:rPr>
          <w:rFonts w:ascii="Arial" w:cs="Arial" w:eastAsia="Arial" w:hAnsi="Arial"/>
          <w:color w:val="151515"/>
          <w:spacing w:val="-8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9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w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3"/>
          <w:w w:val="10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10"/>
          <w:w w:val="100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)</w:t>
      </w:r>
      <w:r>
        <w:rPr>
          <w:rFonts w:ascii="Arial" w:cs="Arial" w:eastAsia="Arial" w:hAnsi="Arial"/>
          <w:color w:val="000000"/>
          <w:spacing w:val="0"/>
          <w:w w:val="10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5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324" w:lineRule="auto"/>
        <w:ind w:firstLine="5" w:left="247" w:right="7155"/>
      </w:pPr>
      <w:r>
        <w:rPr>
          <w:rFonts w:ascii="Arial" w:cs="Arial" w:eastAsia="Arial" w:hAnsi="Arial"/>
          <w:color w:val="151515"/>
          <w:spacing w:val="7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7"/>
          <w:w w:val="100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33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2"/>
          <w:w w:val="78"/>
          <w:sz w:val="28"/>
          <w:szCs w:val="28"/>
        </w:rPr>
        <w:t>o</w:t>
      </w:r>
      <w:r>
        <w:rPr>
          <w:rFonts w:ascii="Arial" w:cs="Arial" w:eastAsia="Arial" w:hAnsi="Arial"/>
          <w:color w:val="151515"/>
          <w:spacing w:val="0"/>
          <w:w w:val="78"/>
          <w:sz w:val="28"/>
          <w:szCs w:val="28"/>
        </w:rPr>
        <w:t>f</w:t>
      </w:r>
      <w:r>
        <w:rPr>
          <w:rFonts w:ascii="Arial" w:cs="Arial" w:eastAsia="Arial" w:hAnsi="Arial"/>
          <w:color w:val="151515"/>
          <w:spacing w:val="-10"/>
          <w:w w:val="78"/>
          <w:sz w:val="28"/>
          <w:szCs w:val="28"/>
        </w:rPr>
        <w:t> </w:t>
      </w:r>
      <w:r>
        <w:rPr>
          <w:rFonts w:ascii="Arial" w:cs="Arial" w:eastAsia="Arial" w:hAnsi="Arial"/>
          <w:color w:val="151515"/>
          <w:spacing w:val="3"/>
          <w:w w:val="100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h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2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92"/>
          <w:sz w:val="18"/>
          <w:szCs w:val="18"/>
        </w:rPr>
        <w:t>B</w:t>
      </w:r>
      <w:r>
        <w:rPr>
          <w:rFonts w:ascii="Arial" w:cs="Arial" w:eastAsia="Arial" w:hAnsi="Arial"/>
          <w:color w:val="151515"/>
          <w:spacing w:val="6"/>
          <w:w w:val="114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96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12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5"/>
          <w:w w:val="112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17"/>
          <w:sz w:val="18"/>
          <w:szCs w:val="18"/>
        </w:rPr>
        <w:t>c</w:t>
      </w:r>
      <w:r>
        <w:rPr>
          <w:rFonts w:ascii="Arial" w:cs="Arial" w:eastAsia="Arial" w:hAnsi="Arial"/>
          <w:color w:val="2D2D2D"/>
          <w:spacing w:val="2"/>
          <w:w w:val="115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0"/>
          <w:w w:val="113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8"/>
          <w:w w:val="113"/>
          <w:sz w:val="18"/>
          <w:szCs w:val="18"/>
        </w:rPr>
        <w:t>y</w:t>
      </w:r>
      <w:r>
        <w:rPr>
          <w:rFonts w:ascii="Arial" w:cs="Arial" w:eastAsia="Arial" w:hAnsi="Arial"/>
          <w:color w:val="565656"/>
          <w:spacing w:val="0"/>
          <w:w w:val="64"/>
          <w:sz w:val="18"/>
          <w:szCs w:val="18"/>
        </w:rPr>
        <w:t>:</w:t>
      </w:r>
      <w:r>
        <w:rPr>
          <w:rFonts w:ascii="Arial" w:cs="Arial" w:eastAsia="Arial" w:hAnsi="Arial"/>
          <w:color w:val="565656"/>
          <w:spacing w:val="0"/>
          <w:w w:val="64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P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2"/>
          <w:w w:val="100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p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l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32"/>
          <w:w w:val="100"/>
          <w:sz w:val="18"/>
          <w:szCs w:val="18"/>
        </w:rPr>
        <w:t> </w:t>
      </w:r>
      <w:r>
        <w:rPr>
          <w:rFonts w:ascii="Arial" w:cs="Arial" w:eastAsia="Arial" w:hAnsi="Arial"/>
          <w:b/>
          <w:color w:val="151515"/>
          <w:spacing w:val="2"/>
          <w:w w:val="82"/>
          <w:sz w:val="20"/>
          <w:szCs w:val="20"/>
        </w:rPr>
        <w:t>B</w:t>
      </w:r>
      <w:r>
        <w:rPr>
          <w:rFonts w:ascii="Arial" w:cs="Arial" w:eastAsia="Arial" w:hAnsi="Arial"/>
          <w:b/>
          <w:color w:val="151515"/>
          <w:spacing w:val="2"/>
          <w:w w:val="85"/>
          <w:sz w:val="20"/>
          <w:szCs w:val="20"/>
        </w:rPr>
        <w:t>u</w:t>
      </w:r>
      <w:r>
        <w:rPr>
          <w:rFonts w:ascii="Arial" w:cs="Arial" w:eastAsia="Arial" w:hAnsi="Arial"/>
          <w:b/>
          <w:color w:val="151515"/>
          <w:spacing w:val="1"/>
          <w:w w:val="94"/>
          <w:sz w:val="20"/>
          <w:szCs w:val="20"/>
        </w:rPr>
        <w:t>s</w:t>
      </w:r>
      <w:r>
        <w:rPr>
          <w:rFonts w:ascii="Arial" w:cs="Arial" w:eastAsia="Arial" w:hAnsi="Arial"/>
          <w:b/>
          <w:color w:val="151515"/>
          <w:spacing w:val="1"/>
          <w:w w:val="85"/>
          <w:sz w:val="20"/>
          <w:szCs w:val="20"/>
        </w:rPr>
        <w:t>i</w:t>
      </w:r>
      <w:r>
        <w:rPr>
          <w:rFonts w:ascii="Arial" w:cs="Arial" w:eastAsia="Arial" w:hAnsi="Arial"/>
          <w:b/>
          <w:color w:val="151515"/>
          <w:spacing w:val="2"/>
          <w:w w:val="89"/>
          <w:sz w:val="20"/>
          <w:szCs w:val="20"/>
        </w:rPr>
        <w:t>n</w:t>
      </w:r>
      <w:r>
        <w:rPr>
          <w:rFonts w:ascii="Arial" w:cs="Arial" w:eastAsia="Arial" w:hAnsi="Arial"/>
          <w:b/>
          <w:color w:val="151515"/>
          <w:spacing w:val="0"/>
          <w:w w:val="96"/>
          <w:sz w:val="20"/>
          <w:szCs w:val="20"/>
        </w:rPr>
        <w:t>e</w:t>
      </w:r>
      <w:r>
        <w:rPr>
          <w:rFonts w:ascii="Arial" w:cs="Arial" w:eastAsia="Arial" w:hAnsi="Arial"/>
          <w:b/>
          <w:color w:val="151515"/>
          <w:spacing w:val="2"/>
          <w:w w:val="96"/>
          <w:sz w:val="20"/>
          <w:szCs w:val="20"/>
        </w:rPr>
        <w:t>s</w:t>
      </w:r>
      <w:r>
        <w:rPr>
          <w:rFonts w:ascii="Arial" w:cs="Arial" w:eastAsia="Arial" w:hAnsi="Arial"/>
          <w:b/>
          <w:color w:val="151515"/>
          <w:spacing w:val="1"/>
          <w:w w:val="94"/>
          <w:sz w:val="20"/>
          <w:szCs w:val="20"/>
        </w:rPr>
        <w:t>s</w:t>
      </w:r>
      <w:r>
        <w:rPr>
          <w:rFonts w:ascii="Arial" w:cs="Arial" w:eastAsia="Arial" w:hAnsi="Arial"/>
          <w:b/>
          <w:color w:val="565656"/>
          <w:spacing w:val="0"/>
          <w:w w:val="57"/>
          <w:sz w:val="20"/>
          <w:szCs w:val="20"/>
        </w:rPr>
        <w:t>:</w:t>
      </w:r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spacing w:before="61" w:line="410" w:lineRule="auto"/>
        <w:ind w:firstLine="10" w:left="228" w:right="6955"/>
      </w:pPr>
      <w:r>
        <w:rPr>
          <w:rFonts w:ascii="Arial" w:cs="Arial" w:eastAsia="Arial" w:hAnsi="Arial"/>
          <w:color w:val="151515"/>
          <w:spacing w:val="-1"/>
          <w:w w:val="100"/>
          <w:sz w:val="20"/>
          <w:szCs w:val="20"/>
        </w:rPr>
        <w:t>N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i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o</w:t>
      </w:r>
      <w:r>
        <w:rPr>
          <w:rFonts w:ascii="Arial" w:cs="Arial" w:eastAsia="Arial" w:hAnsi="Arial"/>
          <w:color w:val="2D2D2D"/>
          <w:spacing w:val="0"/>
          <w:w w:val="100"/>
          <w:sz w:val="20"/>
          <w:szCs w:val="20"/>
        </w:rPr>
        <w:t>n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0"/>
          <w:w w:val="100"/>
          <w:sz w:val="20"/>
          <w:szCs w:val="20"/>
        </w:rPr>
        <w:t>l</w:t>
      </w:r>
      <w:r>
        <w:rPr>
          <w:rFonts w:ascii="Arial" w:cs="Arial" w:eastAsia="Arial" w:hAnsi="Arial"/>
          <w:color w:val="151515"/>
          <w:spacing w:val="25"/>
          <w:w w:val="100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-1"/>
          <w:w w:val="108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0"/>
          <w:w w:val="108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0"/>
          <w:w w:val="108"/>
          <w:sz w:val="20"/>
          <w:szCs w:val="20"/>
        </w:rPr>
        <w:t>x</w:t>
      </w:r>
      <w:r>
        <w:rPr>
          <w:rFonts w:ascii="Arial" w:cs="Arial" w:eastAsia="Arial" w:hAnsi="Arial"/>
          <w:color w:val="151515"/>
          <w:spacing w:val="-11"/>
          <w:w w:val="108"/>
          <w:sz w:val="20"/>
          <w:szCs w:val="20"/>
        </w:rPr>
        <w:t> </w:t>
      </w:r>
      <w:r>
        <w:rPr>
          <w:rFonts w:ascii="Arial" w:cs="Arial" w:eastAsia="Arial" w:hAnsi="Arial"/>
          <w:color w:val="151515"/>
          <w:spacing w:val="7"/>
          <w:w w:val="91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7"/>
          <w:w w:val="104"/>
          <w:sz w:val="18"/>
          <w:szCs w:val="18"/>
        </w:rPr>
        <w:t>m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b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4"/>
          <w:w w:val="130"/>
          <w:sz w:val="18"/>
          <w:szCs w:val="18"/>
        </w:rPr>
        <w:t>r</w:t>
      </w:r>
      <w:r>
        <w:rPr>
          <w:rFonts w:ascii="Arial" w:cs="Arial" w:eastAsia="Arial" w:hAnsi="Arial"/>
          <w:color w:val="444444"/>
          <w:spacing w:val="0"/>
          <w:w w:val="64"/>
          <w:sz w:val="18"/>
          <w:szCs w:val="18"/>
        </w:rPr>
        <w:t>:</w:t>
      </w:r>
      <w:r>
        <w:rPr>
          <w:rFonts w:ascii="Arial" w:cs="Arial" w:eastAsia="Arial" w:hAnsi="Arial"/>
          <w:color w:val="444444"/>
          <w:spacing w:val="0"/>
          <w:w w:val="64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d</w:t>
      </w:r>
      <w:r>
        <w:rPr>
          <w:rFonts w:ascii="Arial" w:cs="Arial" w:eastAsia="Arial" w:hAnsi="Arial"/>
          <w:color w:val="2D2D2D"/>
          <w:spacing w:val="-7"/>
          <w:w w:val="10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6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26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26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3"/>
          <w:w w:val="100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h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47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95"/>
          <w:sz w:val="18"/>
          <w:szCs w:val="18"/>
        </w:rPr>
        <w:t>B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5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22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6"/>
          <w:w w:val="122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4"/>
          <w:w w:val="107"/>
          <w:sz w:val="18"/>
          <w:szCs w:val="18"/>
        </w:rPr>
        <w:t>c</w:t>
      </w:r>
      <w:r>
        <w:rPr>
          <w:rFonts w:ascii="Arial" w:cs="Arial" w:eastAsia="Arial" w:hAnsi="Arial"/>
          <w:color w:val="2D2D2D"/>
          <w:spacing w:val="2"/>
          <w:w w:val="115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1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0"/>
          <w:w w:val="11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8"/>
          <w:w w:val="110"/>
          <w:sz w:val="18"/>
          <w:szCs w:val="18"/>
        </w:rPr>
        <w:t>y</w:t>
      </w:r>
      <w:r>
        <w:rPr>
          <w:rFonts w:ascii="Arial" w:cs="Arial" w:eastAsia="Arial" w:hAnsi="Arial"/>
          <w:color w:val="565656"/>
          <w:spacing w:val="0"/>
          <w:w w:val="92"/>
          <w:sz w:val="18"/>
          <w:szCs w:val="18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8"/>
          <w:szCs w:val="28"/>
        </w:rPr>
        <w:jc w:val="left"/>
        <w:ind w:left="2566"/>
      </w:pPr>
      <w:r>
        <w:rPr>
          <w:rFonts w:ascii="Times New Roman" w:cs="Times New Roman" w:eastAsia="Times New Roman" w:hAnsi="Times New Roman"/>
          <w:color w:val="151515"/>
          <w:spacing w:val="1"/>
          <w:w w:val="102"/>
          <w:sz w:val="28"/>
          <w:szCs w:val="28"/>
        </w:rPr>
        <w:t>,</w:t>
      </w:r>
      <w:r>
        <w:rPr>
          <w:rFonts w:ascii="Times New Roman" w:cs="Times New Roman" w:eastAsia="Times New Roman" w:hAnsi="Times New Roman"/>
          <w:color w:val="9C9C9C"/>
          <w:spacing w:val="0"/>
          <w:w w:val="41"/>
          <w:sz w:val="28"/>
          <w:szCs w:val="28"/>
        </w:rPr>
        <w:t>·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18"/>
          <w:szCs w:val="18"/>
        </w:rPr>
        <w:jc w:val="left"/>
        <w:ind w:left="209"/>
      </w:pPr>
      <w:r>
        <w:rPr>
          <w:rFonts w:ascii="Arial" w:cs="Arial" w:eastAsia="Arial" w:hAnsi="Arial"/>
          <w:color w:val="151515"/>
          <w:w w:val="80"/>
          <w:sz w:val="20"/>
          <w:szCs w:val="20"/>
        </w:rPr>
        <w:t>(</w:t>
      </w:r>
      <w:r>
        <w:rPr>
          <w:rFonts w:ascii="Arial" w:cs="Arial" w:eastAsia="Arial" w:hAnsi="Arial"/>
          <w:color w:val="151515"/>
          <w:spacing w:val="-1"/>
          <w:w w:val="98"/>
          <w:sz w:val="20"/>
          <w:szCs w:val="20"/>
        </w:rPr>
        <w:t>S</w:t>
      </w:r>
      <w:r>
        <w:rPr>
          <w:rFonts w:ascii="Arial" w:cs="Arial" w:eastAsia="Arial" w:hAnsi="Arial"/>
          <w:color w:val="151515"/>
          <w:spacing w:val="0"/>
          <w:w w:val="98"/>
          <w:sz w:val="20"/>
          <w:szCs w:val="20"/>
        </w:rPr>
        <w:t>i</w:t>
      </w:r>
      <w:r>
        <w:rPr>
          <w:rFonts w:ascii="Arial" w:cs="Arial" w:eastAsia="Arial" w:hAnsi="Arial"/>
          <w:color w:val="151515"/>
          <w:spacing w:val="-1"/>
          <w:w w:val="100"/>
          <w:sz w:val="20"/>
          <w:szCs w:val="20"/>
        </w:rPr>
        <w:t>g</w:t>
      </w:r>
      <w:r>
        <w:rPr>
          <w:rFonts w:ascii="Arial" w:cs="Arial" w:eastAsia="Arial" w:hAnsi="Arial"/>
          <w:color w:val="151515"/>
          <w:spacing w:val="0"/>
          <w:w w:val="95"/>
          <w:sz w:val="20"/>
          <w:szCs w:val="20"/>
        </w:rPr>
        <w:t>n</w:t>
      </w:r>
      <w:r>
        <w:rPr>
          <w:rFonts w:ascii="Arial" w:cs="Arial" w:eastAsia="Arial" w:hAnsi="Arial"/>
          <w:color w:val="151515"/>
          <w:spacing w:val="-1"/>
          <w:w w:val="100"/>
          <w:sz w:val="20"/>
          <w:szCs w:val="20"/>
        </w:rPr>
        <w:t>a</w:t>
      </w:r>
      <w:r>
        <w:rPr>
          <w:rFonts w:ascii="Arial" w:cs="Arial" w:eastAsia="Arial" w:hAnsi="Arial"/>
          <w:color w:val="151515"/>
          <w:spacing w:val="-1"/>
          <w:w w:val="105"/>
          <w:sz w:val="20"/>
          <w:szCs w:val="20"/>
        </w:rPr>
        <w:t>t</w:t>
      </w:r>
      <w:r>
        <w:rPr>
          <w:rFonts w:ascii="Arial" w:cs="Arial" w:eastAsia="Arial" w:hAnsi="Arial"/>
          <w:color w:val="151515"/>
          <w:spacing w:val="0"/>
          <w:w w:val="95"/>
          <w:sz w:val="20"/>
          <w:szCs w:val="20"/>
        </w:rPr>
        <w:t>u</w:t>
      </w:r>
      <w:r>
        <w:rPr>
          <w:rFonts w:ascii="Arial" w:cs="Arial" w:eastAsia="Arial" w:hAnsi="Arial"/>
          <w:color w:val="151515"/>
          <w:spacing w:val="-1"/>
          <w:w w:val="109"/>
          <w:sz w:val="20"/>
          <w:szCs w:val="20"/>
        </w:rPr>
        <w:t>r</w:t>
      </w:r>
      <w:r>
        <w:rPr>
          <w:rFonts w:ascii="Arial" w:cs="Arial" w:eastAsia="Arial" w:hAnsi="Arial"/>
          <w:color w:val="151515"/>
          <w:spacing w:val="19"/>
          <w:w w:val="130"/>
          <w:sz w:val="20"/>
          <w:szCs w:val="20"/>
        </w:rPr>
        <w:t>e</w:t>
      </w:r>
      <w:r>
        <w:rPr>
          <w:rFonts w:ascii="Arial" w:cs="Arial" w:eastAsia="Arial" w:hAnsi="Arial"/>
          <w:color w:val="151515"/>
          <w:spacing w:val="5"/>
          <w:w w:val="96"/>
          <w:sz w:val="18"/>
          <w:szCs w:val="18"/>
        </w:rPr>
        <w:t>o</w:t>
      </w:r>
      <w:r>
        <w:rPr>
          <w:rFonts w:ascii="Arial" w:cs="Arial" w:eastAsia="Arial" w:hAnsi="Arial"/>
          <w:color w:val="2D2D2D"/>
          <w:spacing w:val="0"/>
          <w:w w:val="138"/>
          <w:sz w:val="18"/>
          <w:szCs w:val="18"/>
        </w:rPr>
        <w:t>f</w:t>
      </w:r>
      <w:r>
        <w:rPr>
          <w:rFonts w:ascii="Arial" w:cs="Arial" w:eastAsia="Arial" w:hAnsi="Arial"/>
          <w:color w:val="2D2D2D"/>
          <w:spacing w:val="1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3"/>
          <w:w w:val="100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h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38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4"/>
          <w:w w:val="100"/>
          <w:sz w:val="18"/>
          <w:szCs w:val="18"/>
        </w:rPr>
        <w:t>b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4"/>
          <w:w w:val="100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c</w:t>
      </w:r>
      <w:r>
        <w:rPr>
          <w:rFonts w:ascii="Arial" w:cs="Arial" w:eastAsia="Arial" w:hAnsi="Arial"/>
          <w:color w:val="151515"/>
          <w:spacing w:val="2"/>
          <w:w w:val="100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ry</w:t>
      </w:r>
      <w:r>
        <w:rPr>
          <w:rFonts w:ascii="Arial" w:cs="Arial" w:eastAsia="Arial" w:hAnsi="Arial"/>
          <w:color w:val="151515"/>
          <w:spacing w:val="43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21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h</w:t>
      </w:r>
      <w:r>
        <w:rPr>
          <w:rFonts w:ascii="Arial" w:cs="Arial" w:eastAsia="Arial" w:hAnsi="Arial"/>
          <w:color w:val="151515"/>
          <w:spacing w:val="2"/>
          <w:w w:val="100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25"/>
          <w:w w:val="100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4"/>
          <w:w w:val="100"/>
          <w:sz w:val="18"/>
          <w:szCs w:val="18"/>
        </w:rPr>
        <w:t>b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4"/>
          <w:w w:val="100"/>
          <w:sz w:val="18"/>
          <w:szCs w:val="18"/>
        </w:rPr>
        <w:t>k</w:t>
      </w:r>
      <w:r>
        <w:rPr>
          <w:rFonts w:ascii="Arial" w:cs="Arial" w:eastAsia="Arial" w:hAnsi="Arial"/>
          <w:color w:val="151515"/>
          <w:spacing w:val="5"/>
          <w:w w:val="100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3"/>
          <w:w w:val="100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4"/>
          <w:w w:val="100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)</w:t>
      </w:r>
      <w:r>
        <w:rPr>
          <w:rFonts w:ascii="Arial" w:cs="Arial" w:eastAsia="Arial" w:hAnsi="Arial"/>
          <w:color w:val="151515"/>
          <w:spacing w:val="0"/>
          <w:w w:val="100"/>
          <w:sz w:val="18"/>
          <w:szCs w:val="18"/>
        </w:rPr>
        <w:t>                           </w:t>
      </w:r>
      <w:r>
        <w:rPr>
          <w:rFonts w:ascii="Arial" w:cs="Arial" w:eastAsia="Arial" w:hAnsi="Arial"/>
          <w:color w:val="151515"/>
          <w:spacing w:val="48"/>
          <w:w w:val="100"/>
          <w:sz w:val="18"/>
          <w:szCs w:val="18"/>
        </w:rPr>
        <w:t> </w:t>
      </w:r>
      <w:r>
        <w:rPr>
          <w:rFonts w:ascii="Arial" w:cs="Arial" w:eastAsia="Arial" w:hAnsi="Arial"/>
          <w:b/>
          <w:color w:val="151515"/>
          <w:spacing w:val="1"/>
          <w:w w:val="89"/>
          <w:position w:val="-6"/>
          <w:sz w:val="20"/>
          <w:szCs w:val="20"/>
        </w:rPr>
        <w:t>(</w:t>
      </w:r>
      <w:r>
        <w:rPr>
          <w:rFonts w:ascii="Arial" w:cs="Arial" w:eastAsia="Arial" w:hAnsi="Arial"/>
          <w:b/>
          <w:color w:val="151515"/>
          <w:spacing w:val="2"/>
          <w:w w:val="89"/>
          <w:position w:val="-6"/>
          <w:sz w:val="20"/>
          <w:szCs w:val="20"/>
        </w:rPr>
        <w:t>S</w:t>
      </w:r>
      <w:r>
        <w:rPr>
          <w:rFonts w:ascii="Arial" w:cs="Arial" w:eastAsia="Arial" w:hAnsi="Arial"/>
          <w:b/>
          <w:color w:val="151515"/>
          <w:spacing w:val="1"/>
          <w:w w:val="89"/>
          <w:position w:val="-6"/>
          <w:sz w:val="20"/>
          <w:szCs w:val="20"/>
        </w:rPr>
        <w:t>t</w:t>
      </w:r>
      <w:r>
        <w:rPr>
          <w:rFonts w:ascii="Arial" w:cs="Arial" w:eastAsia="Arial" w:hAnsi="Arial"/>
          <w:b/>
          <w:color w:val="151515"/>
          <w:spacing w:val="1"/>
          <w:w w:val="89"/>
          <w:position w:val="-6"/>
          <w:sz w:val="20"/>
          <w:szCs w:val="20"/>
        </w:rPr>
        <w:t>a</w:t>
      </w:r>
      <w:r>
        <w:rPr>
          <w:rFonts w:ascii="Arial" w:cs="Arial" w:eastAsia="Arial" w:hAnsi="Arial"/>
          <w:b/>
          <w:color w:val="151515"/>
          <w:spacing w:val="3"/>
          <w:w w:val="89"/>
          <w:position w:val="-6"/>
          <w:sz w:val="20"/>
          <w:szCs w:val="20"/>
        </w:rPr>
        <w:t>m</w:t>
      </w:r>
      <w:r>
        <w:rPr>
          <w:rFonts w:ascii="Arial" w:cs="Arial" w:eastAsia="Arial" w:hAnsi="Arial"/>
          <w:b/>
          <w:color w:val="151515"/>
          <w:spacing w:val="0"/>
          <w:w w:val="89"/>
          <w:position w:val="-6"/>
          <w:sz w:val="20"/>
          <w:szCs w:val="20"/>
        </w:rPr>
        <w:t>p</w:t>
      </w:r>
      <w:r>
        <w:rPr>
          <w:rFonts w:ascii="Arial" w:cs="Arial" w:eastAsia="Arial" w:hAnsi="Arial"/>
          <w:b/>
          <w:color w:val="151515"/>
          <w:spacing w:val="21"/>
          <w:w w:val="89"/>
          <w:position w:val="-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6"/>
          <w:sz w:val="22"/>
          <w:szCs w:val="22"/>
        </w:rPr>
        <w:t>a</w:t>
      </w:r>
      <w:r>
        <w:rPr>
          <w:rFonts w:ascii="Times New Roman" w:cs="Times New Roman" w:eastAsia="Times New Roman" w:hAnsi="Times New Roman"/>
          <w:b/>
          <w:color w:val="151515"/>
          <w:spacing w:val="-2"/>
          <w:w w:val="100"/>
          <w:position w:val="-6"/>
          <w:sz w:val="22"/>
          <w:szCs w:val="22"/>
        </w:rPr>
        <w:t>n</w:t>
      </w:r>
      <w:r>
        <w:rPr>
          <w:rFonts w:ascii="Times New Roman" w:cs="Times New Roman" w:eastAsia="Times New Roman" w:hAnsi="Times New Roman"/>
          <w:b/>
          <w:color w:val="151515"/>
          <w:spacing w:val="0"/>
          <w:w w:val="100"/>
          <w:position w:val="-6"/>
          <w:sz w:val="22"/>
          <w:szCs w:val="22"/>
        </w:rPr>
        <w:t>d</w:t>
      </w:r>
      <w:r>
        <w:rPr>
          <w:rFonts w:ascii="Times New Roman" w:cs="Times New Roman" w:eastAsia="Times New Roman" w:hAnsi="Times New Roman"/>
          <w:b/>
          <w:color w:val="151515"/>
          <w:spacing w:val="-22"/>
          <w:w w:val="100"/>
          <w:position w:val="-6"/>
          <w:sz w:val="22"/>
          <w:szCs w:val="22"/>
        </w:rPr>
        <w:t> </w:t>
      </w:r>
      <w:r>
        <w:rPr>
          <w:rFonts w:ascii="Arial" w:cs="Arial" w:eastAsia="Arial" w:hAnsi="Arial"/>
          <w:color w:val="151515"/>
          <w:spacing w:val="6"/>
          <w:w w:val="100"/>
          <w:position w:val="-6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2"/>
          <w:w w:val="100"/>
          <w:position w:val="-6"/>
          <w:sz w:val="18"/>
          <w:szCs w:val="18"/>
        </w:rPr>
        <w:t>i</w:t>
      </w:r>
      <w:r>
        <w:rPr>
          <w:rFonts w:ascii="Arial" w:cs="Arial" w:eastAsia="Arial" w:hAnsi="Arial"/>
          <w:color w:val="151515"/>
          <w:spacing w:val="5"/>
          <w:w w:val="100"/>
          <w:position w:val="-6"/>
          <w:sz w:val="18"/>
          <w:szCs w:val="18"/>
        </w:rPr>
        <w:t>g</w:t>
      </w:r>
      <w:r>
        <w:rPr>
          <w:rFonts w:ascii="Arial" w:cs="Arial" w:eastAsia="Arial" w:hAnsi="Arial"/>
          <w:color w:val="151515"/>
          <w:spacing w:val="5"/>
          <w:w w:val="100"/>
          <w:position w:val="-6"/>
          <w:sz w:val="18"/>
          <w:szCs w:val="18"/>
        </w:rPr>
        <w:t>n</w:t>
      </w:r>
      <w:r>
        <w:rPr>
          <w:rFonts w:ascii="Arial" w:cs="Arial" w:eastAsia="Arial" w:hAnsi="Arial"/>
          <w:color w:val="151515"/>
          <w:spacing w:val="5"/>
          <w:w w:val="100"/>
          <w:position w:val="-6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3"/>
          <w:w w:val="100"/>
          <w:position w:val="-6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5"/>
          <w:w w:val="100"/>
          <w:position w:val="-6"/>
          <w:sz w:val="18"/>
          <w:szCs w:val="18"/>
        </w:rPr>
        <w:t>u</w:t>
      </w:r>
      <w:r>
        <w:rPr>
          <w:rFonts w:ascii="Arial" w:cs="Arial" w:eastAsia="Arial" w:hAnsi="Arial"/>
          <w:color w:val="151515"/>
          <w:spacing w:val="3"/>
          <w:w w:val="100"/>
          <w:position w:val="-6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0"/>
          <w:w w:val="100"/>
          <w:position w:val="-6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44"/>
          <w:w w:val="100"/>
          <w:position w:val="-6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5"/>
          <w:w w:val="109"/>
          <w:position w:val="-6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0"/>
          <w:w w:val="109"/>
          <w:position w:val="-6"/>
          <w:sz w:val="18"/>
          <w:szCs w:val="18"/>
        </w:rPr>
        <w:t>f</w:t>
      </w:r>
      <w:r>
        <w:rPr>
          <w:rFonts w:ascii="Arial" w:cs="Arial" w:eastAsia="Arial" w:hAnsi="Arial"/>
          <w:color w:val="151515"/>
          <w:spacing w:val="-12"/>
          <w:w w:val="109"/>
          <w:position w:val="-6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111"/>
          <w:position w:val="-6"/>
          <w:sz w:val="18"/>
          <w:szCs w:val="18"/>
        </w:rPr>
        <w:t>A</w:t>
      </w:r>
      <w:r>
        <w:rPr>
          <w:rFonts w:ascii="Arial" w:cs="Arial" w:eastAsia="Arial" w:hAnsi="Arial"/>
          <w:color w:val="565656"/>
          <w:spacing w:val="7"/>
          <w:w w:val="313"/>
          <w:position w:val="-6"/>
          <w:sz w:val="18"/>
          <w:szCs w:val="18"/>
        </w:rPr>
        <w:t>t</w:t>
      </w:r>
      <w:r>
        <w:rPr>
          <w:rFonts w:ascii="Arial" w:cs="Arial" w:eastAsia="Arial" w:hAnsi="Arial"/>
          <w:color w:val="151515"/>
          <w:spacing w:val="5"/>
          <w:w w:val="101"/>
          <w:position w:val="-6"/>
          <w:sz w:val="18"/>
          <w:szCs w:val="18"/>
        </w:rPr>
        <w:t>h</w:t>
      </w:r>
      <w:r>
        <w:rPr>
          <w:rFonts w:ascii="Arial" w:cs="Arial" w:eastAsia="Arial" w:hAnsi="Arial"/>
          <w:color w:val="151515"/>
          <w:spacing w:val="5"/>
          <w:w w:val="105"/>
          <w:position w:val="-6"/>
          <w:sz w:val="18"/>
          <w:szCs w:val="18"/>
        </w:rPr>
        <w:t>o</w:t>
      </w:r>
      <w:r>
        <w:rPr>
          <w:rFonts w:ascii="Arial" w:cs="Arial" w:eastAsia="Arial" w:hAnsi="Arial"/>
          <w:color w:val="151515"/>
          <w:spacing w:val="5"/>
          <w:w w:val="105"/>
          <w:position w:val="-6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5"/>
          <w:w w:val="80"/>
          <w:position w:val="-6"/>
          <w:sz w:val="18"/>
          <w:szCs w:val="18"/>
        </w:rPr>
        <w:t>S</w:t>
      </w:r>
      <w:r>
        <w:rPr>
          <w:rFonts w:ascii="Arial" w:cs="Arial" w:eastAsia="Arial" w:hAnsi="Arial"/>
          <w:color w:val="151515"/>
          <w:spacing w:val="0"/>
          <w:w w:val="101"/>
          <w:position w:val="-6"/>
          <w:sz w:val="18"/>
          <w:szCs w:val="18"/>
        </w:rPr>
        <w:t>ed</w:t>
      </w:r>
      <w:r>
        <w:rPr>
          <w:rFonts w:ascii="Arial" w:cs="Arial" w:eastAsia="Arial" w:hAnsi="Arial"/>
          <w:color w:val="151515"/>
          <w:spacing w:val="0"/>
          <w:w w:val="100"/>
          <w:position w:val="-6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-23"/>
          <w:w w:val="100"/>
          <w:position w:val="-6"/>
          <w:sz w:val="18"/>
          <w:szCs w:val="18"/>
        </w:rPr>
        <w:t> </w:t>
      </w:r>
      <w:r>
        <w:rPr>
          <w:rFonts w:ascii="Arial" w:cs="Arial" w:eastAsia="Arial" w:hAnsi="Arial"/>
          <w:color w:val="151515"/>
          <w:spacing w:val="6"/>
          <w:w w:val="95"/>
          <w:position w:val="-6"/>
          <w:sz w:val="18"/>
          <w:szCs w:val="18"/>
        </w:rPr>
        <w:t>D</w:t>
      </w:r>
      <w:r>
        <w:rPr>
          <w:rFonts w:ascii="Arial" w:cs="Arial" w:eastAsia="Arial" w:hAnsi="Arial"/>
          <w:color w:val="151515"/>
          <w:spacing w:val="5"/>
          <w:w w:val="105"/>
          <w:position w:val="-6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5"/>
          <w:w w:val="105"/>
          <w:position w:val="-6"/>
          <w:sz w:val="18"/>
          <w:szCs w:val="18"/>
        </w:rPr>
        <w:t>a</w:t>
      </w:r>
      <w:r>
        <w:rPr>
          <w:rFonts w:ascii="Arial" w:cs="Arial" w:eastAsia="Arial" w:hAnsi="Arial"/>
          <w:color w:val="151515"/>
          <w:spacing w:val="0"/>
          <w:w w:val="105"/>
          <w:position w:val="-6"/>
          <w:sz w:val="18"/>
          <w:szCs w:val="18"/>
        </w:rPr>
        <w:t>l</w:t>
      </w:r>
      <w:r>
        <w:rPr>
          <w:rFonts w:ascii="Arial" w:cs="Arial" w:eastAsia="Arial" w:hAnsi="Arial"/>
          <w:color w:val="151515"/>
          <w:spacing w:val="7"/>
          <w:w w:val="105"/>
          <w:position w:val="-6"/>
          <w:sz w:val="18"/>
          <w:szCs w:val="18"/>
        </w:rPr>
        <w:t>e</w:t>
      </w:r>
      <w:r>
        <w:rPr>
          <w:rFonts w:ascii="Arial" w:cs="Arial" w:eastAsia="Arial" w:hAnsi="Arial"/>
          <w:color w:val="151515"/>
          <w:spacing w:val="3"/>
          <w:w w:val="115"/>
          <w:position w:val="-6"/>
          <w:sz w:val="18"/>
          <w:szCs w:val="18"/>
        </w:rPr>
        <w:t>r</w:t>
      </w:r>
      <w:r>
        <w:rPr>
          <w:rFonts w:ascii="Arial" w:cs="Arial" w:eastAsia="Arial" w:hAnsi="Arial"/>
          <w:color w:val="151515"/>
          <w:spacing w:val="0"/>
          <w:w w:val="76"/>
          <w:position w:val="-6"/>
          <w:sz w:val="18"/>
          <w:szCs w:val="18"/>
        </w:rPr>
        <w:t>)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6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ind w:left="118"/>
      </w:pPr>
      <w:r>
        <w:rPr>
          <w:rFonts w:ascii="Arial" w:cs="Arial" w:eastAsia="Arial" w:hAnsi="Arial"/>
          <w:color w:val="151515"/>
          <w:spacing w:val="4"/>
          <w:w w:val="65"/>
          <w:sz w:val="16"/>
          <w:szCs w:val="16"/>
        </w:rPr>
        <w:t>F</w:t>
      </w:r>
      <w:r>
        <w:rPr>
          <w:rFonts w:ascii="Arial" w:cs="Arial" w:eastAsia="Arial" w:hAnsi="Arial"/>
          <w:color w:val="151515"/>
          <w:spacing w:val="5"/>
          <w:w w:val="81"/>
          <w:sz w:val="16"/>
          <w:szCs w:val="16"/>
        </w:rPr>
        <w:t>X</w:t>
      </w:r>
      <w:r>
        <w:rPr>
          <w:rFonts w:ascii="Arial" w:cs="Arial" w:eastAsia="Arial" w:hAnsi="Arial"/>
          <w:color w:val="444444"/>
          <w:spacing w:val="0"/>
          <w:w w:val="51"/>
          <w:sz w:val="16"/>
          <w:szCs w:val="16"/>
        </w:rPr>
        <w:t>.</w:t>
      </w:r>
      <w:r>
        <w:rPr>
          <w:rFonts w:ascii="Arial" w:cs="Arial" w:eastAsia="Arial" w:hAnsi="Arial"/>
          <w:color w:val="444444"/>
          <w:spacing w:val="3"/>
          <w:w w:val="51"/>
          <w:sz w:val="16"/>
          <w:szCs w:val="16"/>
        </w:rPr>
        <w:t>-</w:t>
      </w:r>
      <w:r>
        <w:rPr>
          <w:rFonts w:ascii="Arial" w:cs="Arial" w:eastAsia="Arial" w:hAnsi="Arial"/>
          <w:color w:val="2D2D2D"/>
          <w:spacing w:val="0"/>
          <w:w w:val="92"/>
          <w:sz w:val="16"/>
          <w:szCs w:val="16"/>
        </w:rPr>
        <w:t>5</w:t>
      </w:r>
      <w:r>
        <w:rPr>
          <w:rFonts w:ascii="Arial" w:cs="Arial" w:eastAsia="Arial" w:hAnsi="Arial"/>
          <w:color w:val="151515"/>
          <w:spacing w:val="0"/>
          <w:w w:val="66"/>
          <w:sz w:val="16"/>
          <w:szCs w:val="16"/>
        </w:rPr>
        <w:t>5</w:t>
      </w:r>
      <w:r>
        <w:rPr>
          <w:rFonts w:ascii="Arial" w:cs="Arial" w:eastAsia="Arial" w:hAnsi="Arial"/>
          <w:color w:val="151515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color w:val="565656"/>
          <w:spacing w:val="-1"/>
          <w:w w:val="137"/>
          <w:sz w:val="14"/>
          <w:szCs w:val="14"/>
        </w:rPr>
        <w:t>(</w:t>
      </w:r>
      <w:r>
        <w:rPr>
          <w:rFonts w:ascii="Times New Roman" w:cs="Times New Roman" w:eastAsia="Times New Roman" w:hAnsi="Times New Roman"/>
          <w:color w:val="151515"/>
          <w:spacing w:val="-1"/>
          <w:w w:val="98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151515"/>
          <w:spacing w:val="-2"/>
          <w:w w:val="120"/>
          <w:sz w:val="14"/>
          <w:szCs w:val="14"/>
        </w:rPr>
        <w:t>4</w:t>
      </w:r>
      <w:r>
        <w:rPr>
          <w:rFonts w:ascii="Times New Roman" w:cs="Times New Roman" w:eastAsia="Times New Roman" w:hAnsi="Times New Roman"/>
          <w:color w:val="2D2D2D"/>
          <w:spacing w:val="-1"/>
          <w:w w:val="91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2D2D2D"/>
          <w:spacing w:val="-2"/>
          <w:w w:val="120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2D2D2D"/>
          <w:spacing w:val="0"/>
          <w:w w:val="84"/>
          <w:sz w:val="14"/>
          <w:szCs w:val="14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sectPr>
      <w:type w:val="continuous"/>
      <w:pgSz w:h="16840" w:w="11900"/>
      <w:pgMar w:bottom="280" w:left="1020" w:right="1220" w:top="124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edia\image1.pn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